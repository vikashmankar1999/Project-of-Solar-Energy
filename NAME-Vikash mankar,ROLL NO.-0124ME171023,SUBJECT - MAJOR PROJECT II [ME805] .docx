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docProps/app.xml" ContentType="application/vnd.openxmlformats-officedocument.extended-properti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ackground w:color="ffffff"/>
  <w:body>
    <w:p>
      <w:pPr>
        <w:pStyle w:val="style0"/>
        <w:spacing w:after="280"/>
        <w:rPr>
          <w:rFonts w:ascii="Arial" w:cs="Arial" w:hAnsi="Arial"/>
          <w:b/>
          <w:color w:val="000000"/>
          <w:sz w:val="32"/>
          <w:szCs w:val="32"/>
        </w:rPr>
      </w:pPr>
      <w:r>
        <w:rPr/>
        <w:drawing>
          <wp:anchor distT="0" distB="0" distL="0" distR="0" simplePos="false" relativeHeight="9" behindDoc="true" locked="false" layoutInCell="true" allowOverlap="true">
            <wp:simplePos x="0" y="0"/>
            <wp:positionH relativeFrom="page">
              <wp:posOffset>946335</wp:posOffset>
            </wp:positionH>
            <wp:positionV relativeFrom="page">
              <wp:posOffset>919350</wp:posOffset>
            </wp:positionV>
            <wp:extent cx="5892800" cy="8093075"/>
            <wp:effectExtent l="0" t="0" r="0" b="0"/>
            <wp:wrapNone/>
            <wp:docPr id="1027" name="_x0000_t7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_x0000_t75"/>
                    <pic:cNvPicPr/>
                  </pic:nvPicPr>
                  <pic:blipFill>
                    <a:blip r:embed="rId2" cstate="print">
                      <a:lum bright="70000" contrast="-70000"/>
                    </a:blip>
                    <a:srcRect l="0" t="0" r="0" b="0"/>
                    <a:stretch/>
                  </pic:blipFill>
                  <pic:spPr>
                    <a:xfrm rot="0">
                      <a:off x="0" y="0"/>
                      <a:ext cx="5892800" cy="8093075"/>
                    </a:xfrm>
                    <a:prstGeom prst="rect"/>
                    <a:solidFill>
                      <a:srgbClr val="ffffff"/>
                    </a:solidFill>
                    <a:ln>
                      <a:noFill/>
                    </a:ln>
                  </pic:spPr>
                </pic:pic>
              </a:graphicData>
            </a:graphic>
          </wp:anchor>
        </w:drawing>
      </w:r>
      <w:r>
        <w:rPr>
          <w:rFonts w:ascii="Arial" w:cs="Arial" w:hAnsi="Arial"/>
          <w:b/>
          <w:sz w:val="32"/>
          <w:szCs w:val="32"/>
        </w:rPr>
        <w:t>…</w:t>
      </w:r>
      <w:r>
        <w:rPr>
          <w:rFonts w:ascii="Arial" w:cs="Arial" w:hAnsi="Arial"/>
          <w:b/>
          <w:sz w:val="32"/>
          <w:szCs w:val="32"/>
        </w:rPr>
        <w:t>..P</w:t>
      </w:r>
      <w:r>
        <w:rPr>
          <w:rFonts w:ascii="Arial" w:cs="Arial" w:hAnsi="Arial"/>
          <w:b/>
          <w:sz w:val="32"/>
          <w:szCs w:val="32"/>
          <w:lang w:val="en-US"/>
        </w:rPr>
        <w:t xml:space="preserve">ROJECT OF SOLAR ENERGY </w:t>
      </w:r>
      <w:r>
        <w:rPr>
          <w:rFonts w:ascii="Arial" w:cs="Arial" w:hAnsi="Arial"/>
          <w:b/>
          <w:sz w:val="32"/>
          <w:szCs w:val="32"/>
        </w:rPr>
        <w:t></w:t>
      </w:r>
      <w:r>
        <w:rPr>
          <w:rFonts w:ascii="Arial" w:cs="Arial" w:hAnsi="Arial"/>
          <w:b/>
          <w:color w:val="000000"/>
          <w:sz w:val="32"/>
          <w:szCs w:val="32"/>
        </w:rPr>
        <w:t xml:space="preserve"> </w:t>
      </w:r>
    </w:p>
    <w:p>
      <w:pPr>
        <w:pStyle w:val="style0"/>
        <w:spacing w:before="280" w:after="280"/>
        <w:jc w:val="center"/>
        <w:rPr>
          <w:rFonts w:ascii="Arial" w:hAnsi="Arial"/>
          <w:color w:val="000000"/>
          <w:sz w:val="28"/>
          <w:szCs w:val="28"/>
        </w:rPr>
      </w:pPr>
      <w:r>
        <w:rPr>
          <w:rFonts w:ascii="Arial" w:hAnsi="Arial"/>
          <w:color w:val="000000"/>
          <w:sz w:val="28"/>
          <w:szCs w:val="28"/>
        </w:rPr>
        <w:t xml:space="preserve">A MAJOR PROJECT REPORT </w:t>
      </w:r>
    </w:p>
    <w:p>
      <w:pPr>
        <w:pStyle w:val="style0"/>
        <w:spacing w:lineRule="atLeast" w:line="0"/>
        <w:jc w:val="center"/>
        <w:rPr>
          <w:rFonts w:ascii="Arial" w:hAnsi="Arial"/>
          <w:color w:val="000000"/>
          <w:sz w:val="28"/>
          <w:szCs w:val="28"/>
        </w:rPr>
      </w:pPr>
      <w:r>
        <w:rPr>
          <w:rFonts w:ascii="Arial" w:hAnsi="Arial"/>
          <w:color w:val="000000"/>
          <w:sz w:val="28"/>
          <w:szCs w:val="28"/>
        </w:rPr>
        <w:t xml:space="preserve">Submitted in the Partial fulfillment for the award of </w:t>
      </w:r>
      <w:r>
        <w:rPr>
          <w:rFonts w:ascii="Arial" w:hAnsi="Arial"/>
          <w:color w:val="000000"/>
          <w:sz w:val="28"/>
          <w:szCs w:val="28"/>
        </w:rPr>
        <w:t>Bachelor of Technology</w:t>
      </w:r>
      <w:r>
        <w:rPr>
          <w:rFonts w:ascii="Arial" w:hAnsi="Arial"/>
          <w:color w:val="000000"/>
          <w:sz w:val="28"/>
          <w:szCs w:val="28"/>
        </w:rPr>
        <w:t xml:space="preserve"> in Mechanical Engineering</w:t>
      </w:r>
    </w:p>
    <w:p>
      <w:pPr>
        <w:pStyle w:val="style0"/>
        <w:spacing w:lineRule="atLeast" w:line="0"/>
        <w:jc w:val="center"/>
        <w:rPr>
          <w:rFonts w:ascii="Arial" w:hAnsi="Arial"/>
          <w:color w:val="000000"/>
          <w:sz w:val="28"/>
          <w:szCs w:val="28"/>
        </w:rPr>
      </w:pPr>
      <w:r>
        <w:rPr>
          <w:rFonts w:ascii="Arial" w:hAnsi="Arial"/>
          <w:color w:val="000000"/>
          <w:sz w:val="28"/>
          <w:szCs w:val="28"/>
        </w:rPr>
        <w:t>Submitted to</w:t>
      </w:r>
    </w:p>
    <w:p>
      <w:pPr>
        <w:pStyle w:val="style0"/>
        <w:spacing w:lineRule="atLeast" w:line="0"/>
        <w:jc w:val="center"/>
        <w:rPr>
          <w:rFonts w:ascii="Arial" w:hAnsi="Arial"/>
          <w:b/>
          <w:color w:val="000000"/>
          <w:sz w:val="32"/>
          <w:szCs w:val="32"/>
        </w:rPr>
      </w:pPr>
      <w:r>
        <w:rPr>
          <w:rFonts w:ascii="Arial" w:hAnsi="Arial"/>
          <w:b/>
          <w:color w:val="000000"/>
          <w:sz w:val="32"/>
          <w:szCs w:val="32"/>
        </w:rPr>
        <w:t>RAJIV GANDHI PROUDYOGIKI VISHWAVIDYALAY</w:t>
      </w:r>
    </w:p>
    <w:p>
      <w:pPr>
        <w:pStyle w:val="style0"/>
        <w:spacing w:lineRule="atLeast" w:line="0"/>
        <w:jc w:val="center"/>
        <w:rPr>
          <w:rFonts w:ascii="Arial" w:hAnsi="Arial"/>
          <w:b/>
          <w:bCs/>
          <w:color w:val="000000"/>
          <w:sz w:val="32"/>
          <w:szCs w:val="32"/>
        </w:rPr>
      </w:pPr>
      <w:r>
        <w:rPr>
          <w:rFonts w:ascii="Arial" w:hAnsi="Arial"/>
          <w:b/>
          <w:bCs/>
          <w:color w:val="000000"/>
          <w:sz w:val="32"/>
          <w:szCs w:val="32"/>
        </w:rPr>
        <w:t>Bhopal (MP)</w:t>
      </w:r>
    </w:p>
    <w:p>
      <w:pPr>
        <w:pStyle w:val="style0"/>
        <w:spacing w:lineRule="atLeast" w:line="0"/>
        <w:jc w:val="center"/>
        <w:rPr>
          <w:rFonts w:ascii="Arial" w:hAnsi="Arial"/>
          <w:b/>
          <w:bCs/>
          <w:color w:val="000000"/>
          <w:sz w:val="32"/>
          <w:szCs w:val="32"/>
        </w:rPr>
      </w:pPr>
    </w:p>
    <w:p>
      <w:pPr>
        <w:pStyle w:val="style0"/>
        <w:spacing w:lineRule="atLeast" w:line="0"/>
        <w:jc w:val="center"/>
        <w:rPr>
          <w:rFonts w:ascii="Arial" w:hAnsi="Arial"/>
          <w:b/>
          <w:color w:val="000000"/>
          <w:sz w:val="38"/>
        </w:rPr>
      </w:pPr>
      <w:r>
        <w:rPr>
          <w:rFonts w:ascii="Arial" w:hAnsi="Arial"/>
          <w:b/>
          <w:color w:val="000000"/>
          <w:sz w:val="32"/>
          <w:szCs w:val="32"/>
        </w:rPr>
        <w:drawing>
          <wp:inline distT="0" distR="0" distL="0" distB="0">
            <wp:extent cx="1283208" cy="1282065"/>
            <wp:effectExtent l="0" t="0" r="0" b="0"/>
            <wp:docPr id="1028" name="_x0000_t7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_x0000_t75"/>
                    <pic:cNvPicPr/>
                  </pic:nvPicPr>
                  <pic:blipFill>
                    <a:blip r:embed="rId3" cstate="print"/>
                    <a:srcRect l="0" t="0" r="0" b="0"/>
                    <a:stretch/>
                  </pic:blipFill>
                  <pic:spPr>
                    <a:xfrm rot="0">
                      <a:off x="0" y="0"/>
                      <a:ext cx="1283208" cy="1282065"/>
                    </a:xfrm>
                    <a:prstGeom prst="rect"/>
                    <a:solidFill>
                      <a:srgbClr val="ffffff"/>
                    </a:solidFill>
                    <a:ln>
                      <a:noFill/>
                    </a:ln>
                  </pic:spPr>
                </pic:pic>
              </a:graphicData>
            </a:graphic>
          </wp:inline>
        </w:drawing>
      </w:r>
    </w:p>
    <w:p>
      <w:pPr>
        <w:pStyle w:val="style0"/>
        <w:tabs>
          <w:tab w:val="center" w:leader="none" w:pos="4320"/>
        </w:tabs>
        <w:spacing w:lineRule="atLeast" w:line="240"/>
        <w:rPr>
          <w:rFonts w:ascii="Arial" w:hAnsi="Arial"/>
          <w:b/>
          <w:color w:val="000000"/>
          <w:sz w:val="38"/>
        </w:rPr>
      </w:pPr>
      <w:r>
        <w:rPr>
          <w:rFonts w:ascii="Arial" w:hAnsi="Arial"/>
          <w:b/>
          <w:color w:val="000000"/>
          <w:sz w:val="38"/>
        </w:rPr>
        <w:tab/>
      </w:r>
    </w:p>
    <w:p>
      <w:pPr>
        <w:pStyle w:val="style0"/>
        <w:tabs>
          <w:tab w:val="center" w:leader="none" w:pos="4320"/>
        </w:tabs>
        <w:spacing w:lineRule="atLeast" w:line="240"/>
        <w:rPr>
          <w:rFonts w:ascii="Arial" w:hAnsi="Arial"/>
          <w:color w:val="000000"/>
          <w:sz w:val="32"/>
          <w:szCs w:val="32"/>
        </w:rPr>
      </w:pPr>
      <w:r>
        <w:rPr>
          <w:rFonts w:ascii="Arial" w:hAnsi="Arial"/>
          <w:color w:val="000000"/>
          <w:sz w:val="32"/>
          <w:szCs w:val="32"/>
        </w:rPr>
        <w:tab/>
      </w:r>
      <w:r>
        <w:rPr>
          <w:rFonts w:ascii="Arial" w:hAnsi="Arial"/>
          <w:color w:val="000000"/>
          <w:sz w:val="32"/>
          <w:szCs w:val="32"/>
        </w:rPr>
        <w:t xml:space="preserve">        </w:t>
      </w:r>
      <w:r>
        <w:rPr>
          <w:rFonts w:ascii="Arial" w:hAnsi="Arial"/>
          <w:color w:val="000000"/>
          <w:sz w:val="32"/>
          <w:szCs w:val="32"/>
        </w:rPr>
        <w:t>Submitted by</w:t>
      </w:r>
    </w:p>
    <w:p>
      <w:pPr>
        <w:pStyle w:val="style0"/>
        <w:tabs>
          <w:tab w:val="left" w:leader="none" w:pos="3345"/>
        </w:tabs>
        <w:jc w:val="center"/>
        <w:rPr>
          <w:b/>
          <w:bCs/>
          <w:lang w:val="en-US"/>
        </w:rPr>
      </w:pPr>
      <w:r>
        <w:rPr>
          <w:b/>
          <w:bCs/>
          <w:lang w:val="en-US"/>
        </w:rPr>
        <w:t>Umashankar Longare(0124ME171022)</w:t>
      </w:r>
    </w:p>
    <w:p>
      <w:pPr>
        <w:pStyle w:val="style0"/>
        <w:tabs>
          <w:tab w:val="left" w:leader="none" w:pos="3345"/>
        </w:tabs>
        <w:jc w:val="center"/>
        <w:rPr>
          <w:b/>
          <w:bCs/>
          <w:lang w:val="en-US"/>
        </w:rPr>
      </w:pPr>
      <w:r>
        <w:rPr>
          <w:b/>
          <w:bCs/>
          <w:lang w:val="en-US"/>
        </w:rPr>
        <w:t>Vikash Mankar(0124ME171023)</w:t>
      </w:r>
    </w:p>
    <w:p>
      <w:pPr>
        <w:pStyle w:val="style0"/>
        <w:tabs>
          <w:tab w:val="left" w:leader="none" w:pos="3345"/>
        </w:tabs>
        <w:jc w:val="center"/>
        <w:rPr>
          <w:b/>
          <w:bCs/>
          <w:lang w:val="en-US"/>
        </w:rPr>
      </w:pPr>
      <w:r>
        <w:rPr>
          <w:b/>
          <w:bCs/>
          <w:lang w:val="en-US"/>
        </w:rPr>
        <w:t>Dinesh (0124ME171008)</w:t>
      </w:r>
    </w:p>
    <w:p>
      <w:pPr>
        <w:pStyle w:val="style0"/>
        <w:tabs>
          <w:tab w:val="left" w:leader="none" w:pos="3345"/>
        </w:tabs>
        <w:jc w:val="center"/>
        <w:rPr>
          <w:lang w:val="en-US"/>
        </w:rPr>
      </w:pPr>
    </w:p>
    <w:p>
      <w:pPr>
        <w:pStyle w:val="style0"/>
        <w:tabs>
          <w:tab w:val="left" w:leader="none" w:pos="3345"/>
        </w:tabs>
        <w:jc w:val="center"/>
        <w:rPr>
          <w:lang w:val="en-US"/>
        </w:rPr>
      </w:pPr>
      <w:r>
        <w:rPr>
          <w:lang w:val="en-US"/>
        </w:rPr>
        <w:t>Under the Guidance of</w:t>
      </w:r>
    </w:p>
    <w:p>
      <w:pPr>
        <w:pStyle w:val="style0"/>
        <w:tabs>
          <w:tab w:val="left" w:leader="none" w:pos="3345"/>
        </w:tabs>
        <w:jc w:val="center"/>
        <w:rPr>
          <w:rFonts w:ascii="Arial" w:hAnsi="Arial"/>
          <w:b/>
          <w:bCs/>
          <w:color w:val="000000"/>
          <w:sz w:val="32"/>
          <w:szCs w:val="32"/>
        </w:rPr>
      </w:pPr>
      <w:r>
        <w:rPr>
          <w:b/>
          <w:bCs/>
          <w:lang w:val="en-US"/>
        </w:rPr>
        <w:t>Suresh badholiya</w:t>
      </w:r>
    </w:p>
    <w:p>
      <w:pPr>
        <w:pStyle w:val="style0"/>
        <w:tabs>
          <w:tab w:val="left" w:leader="none" w:pos="3345"/>
        </w:tabs>
        <w:jc w:val="center"/>
        <w:rPr>
          <w:rFonts w:ascii="Arial" w:hAnsi="Arial"/>
          <w:color w:val="000000"/>
        </w:rPr>
      </w:pPr>
      <w:r>
        <w:rPr/>
        <w:drawing>
          <wp:anchor distT="0" distB="0" distL="0" distR="0" simplePos="false" relativeHeight="2" behindDoc="false" locked="false" layoutInCell="true" allowOverlap="true">
            <wp:simplePos x="0" y="0"/>
            <wp:positionH relativeFrom="page">
              <wp:posOffset>3172492</wp:posOffset>
            </wp:positionH>
            <wp:positionV relativeFrom="page">
              <wp:posOffset>6238000</wp:posOffset>
            </wp:positionV>
            <wp:extent cx="1219833" cy="1015998"/>
            <wp:effectExtent l="0" t="0" r="0" b="0"/>
            <wp:wrapSquare wrapText="bothSides"/>
            <wp:docPr id="1029" name="_x0000_t7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_x0000_t75"/>
                    <pic:cNvPicPr/>
                  </pic:nvPicPr>
                  <pic:blipFill>
                    <a:blip r:embed="rId4" cstate="print"/>
                    <a:srcRect l="0" t="0" r="0" b="0"/>
                    <a:stretch/>
                  </pic:blipFill>
                  <pic:spPr>
                    <a:xfrm rot="0">
                      <a:off x="0" y="0"/>
                      <a:ext cx="1219833" cy="1015998"/>
                    </a:xfrm>
                    <a:prstGeom prst="rect"/>
                    <a:solidFill>
                      <a:srgbClr val="ffffff"/>
                    </a:solidFill>
                    <a:ln>
                      <a:noFill/>
                    </a:ln>
                  </pic:spPr>
                </pic:pic>
              </a:graphicData>
            </a:graphic>
          </wp:anchor>
        </w:drawing>
      </w:r>
    </w:p>
    <w:p>
      <w:pPr>
        <w:pStyle w:val="style0"/>
        <w:jc w:val="center"/>
        <w:rPr>
          <w:rFonts w:ascii="Arial" w:hAnsi="Arial"/>
          <w:color w:val="000000"/>
        </w:rPr>
      </w:pPr>
    </w:p>
    <w:p>
      <w:pPr>
        <w:pStyle w:val="style0"/>
        <w:jc w:val="center"/>
        <w:rPr>
          <w:rFonts w:ascii="Arial" w:hAnsi="Arial"/>
          <w:color w:val="000000"/>
        </w:rPr>
      </w:pPr>
    </w:p>
    <w:p>
      <w:pPr>
        <w:pStyle w:val="style0"/>
        <w:jc w:val="center"/>
        <w:rPr>
          <w:rFonts w:ascii="Arial" w:hAnsi="Arial"/>
          <w:color w:val="000000"/>
        </w:rPr>
      </w:pPr>
    </w:p>
    <w:p>
      <w:pPr>
        <w:pStyle w:val="style0"/>
        <w:jc w:val="center"/>
        <w:rPr>
          <w:rFonts w:ascii="Arial" w:hAnsi="Arial"/>
          <w:color w:val="000000"/>
        </w:rPr>
      </w:pPr>
    </w:p>
    <w:p>
      <w:pPr>
        <w:pStyle w:val="style0"/>
        <w:jc w:val="center"/>
        <w:rPr>
          <w:rFonts w:ascii="Arial" w:hAnsi="Arial"/>
          <w:b/>
          <w:color w:val="000000"/>
        </w:rPr>
      </w:pPr>
    </w:p>
    <w:p>
      <w:pPr>
        <w:pStyle w:val="style0"/>
        <w:jc w:val="center"/>
        <w:rPr>
          <w:rFonts w:ascii="Arial" w:hAnsi="Arial"/>
          <w:b/>
          <w:color w:val="000000"/>
        </w:rPr>
      </w:pPr>
    </w:p>
    <w:p>
      <w:pPr>
        <w:pStyle w:val="style0"/>
        <w:spacing w:lineRule="atLeast" w:line="0"/>
        <w:jc w:val="center"/>
        <w:rPr>
          <w:rFonts w:ascii="Arial" w:hAnsi="Arial"/>
          <w:b/>
          <w:color w:val="000000"/>
          <w:sz w:val="28"/>
        </w:rPr>
      </w:pPr>
    </w:p>
    <w:p>
      <w:pPr>
        <w:pStyle w:val="style0"/>
        <w:spacing w:lineRule="atLeast" w:line="0"/>
        <w:jc w:val="center"/>
        <w:rPr>
          <w:rFonts w:ascii="Arial" w:hAnsi="Arial"/>
          <w:b/>
          <w:color w:val="000000"/>
          <w:sz w:val="28"/>
        </w:rPr>
      </w:pPr>
      <w:r>
        <w:rPr>
          <w:rFonts w:ascii="Arial" w:hAnsi="Arial"/>
          <w:b/>
          <w:color w:val="000000"/>
          <w:sz w:val="28"/>
        </w:rPr>
        <w:t>DEPARTMENT OF MECHANICAL ENGINEERING</w:t>
      </w:r>
    </w:p>
    <w:p>
      <w:pPr>
        <w:pStyle w:val="style0"/>
        <w:spacing w:lineRule="atLeast" w:line="0"/>
        <w:jc w:val="center"/>
        <w:rPr>
          <w:rFonts w:ascii="Arial" w:hAnsi="Arial"/>
          <w:b/>
          <w:color w:val="000000"/>
          <w:sz w:val="32"/>
          <w:szCs w:val="32"/>
        </w:rPr>
      </w:pPr>
      <w:r>
        <w:rPr>
          <w:rFonts w:ascii="Arial" w:hAnsi="Arial"/>
          <w:b/>
          <w:color w:val="000000"/>
          <w:sz w:val="32"/>
          <w:szCs w:val="32"/>
        </w:rPr>
        <w:t>BHOPAL INSTITUTE OF TECHNOLOGY AND SCIENCE</w:t>
      </w:r>
    </w:p>
    <w:p>
      <w:pPr>
        <w:pStyle w:val="style0"/>
        <w:spacing w:lineRule="atLeast" w:line="0"/>
        <w:jc w:val="center"/>
        <w:rPr>
          <w:rFonts w:ascii="Arial" w:hAnsi="Arial"/>
          <w:b/>
          <w:color w:val="000000"/>
          <w:sz w:val="32"/>
          <w:szCs w:val="32"/>
        </w:rPr>
      </w:pPr>
      <w:r>
        <w:rPr>
          <w:rFonts w:ascii="Arial" w:hAnsi="Arial"/>
          <w:b/>
          <w:color w:val="000000"/>
          <w:sz w:val="32"/>
          <w:szCs w:val="32"/>
        </w:rPr>
        <w:t>BHOPAL (MP)</w:t>
      </w:r>
    </w:p>
    <w:p>
      <w:pPr>
        <w:pStyle w:val="style0"/>
        <w:spacing w:lineRule="atLeast" w:line="0"/>
        <w:jc w:val="center"/>
        <w:rPr>
          <w:rFonts w:ascii="Arial" w:hAnsi="Arial"/>
          <w:b/>
          <w:color w:val="000000"/>
          <w:sz w:val="32"/>
          <w:szCs w:val="32"/>
        </w:rPr>
      </w:pPr>
      <w:r>
        <w:rPr>
          <w:rFonts w:ascii="Arial" w:hAnsi="Arial"/>
          <w:b/>
          <w:color w:val="000000"/>
          <w:sz w:val="32"/>
          <w:szCs w:val="32"/>
        </w:rPr>
        <w:t>MAY 20</w:t>
      </w:r>
      <w:r>
        <w:rPr>
          <w:rFonts w:ascii="Arial" w:hAnsi="Arial"/>
          <w:b/>
          <w:color w:val="000000"/>
          <w:sz w:val="32"/>
          <w:szCs w:val="32"/>
        </w:rPr>
        <w:t>21</w:t>
      </w:r>
    </w:p>
    <w:p>
      <w:pPr>
        <w:pStyle w:val="style0"/>
        <w:spacing w:lineRule="atLeast" w:line="0"/>
        <w:jc w:val="center"/>
        <w:rPr>
          <w:rFonts w:ascii="Arial" w:hAnsi="Arial"/>
          <w:b/>
          <w:color w:val="000000"/>
          <w:sz w:val="32"/>
          <w:szCs w:val="32"/>
        </w:rPr>
      </w:pPr>
    </w:p>
    <w:p>
      <w:pPr>
        <w:pStyle w:val="style0"/>
        <w:spacing w:lineRule="atLeast" w:line="240"/>
        <w:jc w:val="center"/>
        <w:rPr>
          <w:rFonts w:ascii="Arial" w:hAnsi="Arial"/>
          <w:b/>
          <w:color w:val="000000"/>
          <w:sz w:val="36"/>
          <w:szCs w:val="36"/>
        </w:rPr>
      </w:pPr>
      <w:r>
        <w:rPr>
          <w:rFonts w:ascii="Arial" w:hAnsi="Arial"/>
          <w:b/>
          <w:color w:val="000000"/>
          <w:sz w:val="36"/>
          <w:szCs w:val="36"/>
        </w:rPr>
        <w:t>BHOPAL INSTITUTE OF TECHNOLOGY &amp; SCIENCE</w:t>
      </w:r>
    </w:p>
    <w:p>
      <w:pPr>
        <w:pStyle w:val="style0"/>
        <w:spacing w:lineRule="atLeast" w:line="240"/>
        <w:jc w:val="center"/>
        <w:rPr>
          <w:rFonts w:ascii="Arial" w:hAnsi="Arial"/>
          <w:b/>
          <w:color w:val="000000"/>
          <w:sz w:val="36"/>
          <w:szCs w:val="36"/>
        </w:rPr>
      </w:pPr>
      <w:r>
        <w:rPr/>
        <w:drawing>
          <wp:anchor distT="0" distB="0" distL="0" distR="0" simplePos="false" relativeHeight="11" behindDoc="true" locked="false" layoutInCell="true" allowOverlap="true">
            <wp:simplePos x="0" y="0"/>
            <wp:positionH relativeFrom="page">
              <wp:posOffset>971705</wp:posOffset>
            </wp:positionH>
            <wp:positionV relativeFrom="page">
              <wp:posOffset>1005526</wp:posOffset>
            </wp:positionV>
            <wp:extent cx="5892800" cy="8093075"/>
            <wp:effectExtent l="0" t="0" r="0" b="0"/>
            <wp:wrapNone/>
            <wp:docPr id="1030" name="_x0000_t7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_x0000_t75"/>
                    <pic:cNvPicPr/>
                  </pic:nvPicPr>
                  <pic:blipFill>
                    <a:blip r:embed="rId2" cstate="print">
                      <a:lum bright="70000" contrast="-70000"/>
                    </a:blip>
                    <a:srcRect l="0" t="0" r="0" b="0"/>
                    <a:stretch/>
                  </pic:blipFill>
                  <pic:spPr>
                    <a:xfrm rot="0">
                      <a:off x="0" y="0"/>
                      <a:ext cx="5892800" cy="8093075"/>
                    </a:xfrm>
                    <a:prstGeom prst="rect"/>
                    <a:solidFill>
                      <a:srgbClr val="ffffff"/>
                    </a:solidFill>
                    <a:ln>
                      <a:noFill/>
                    </a:ln>
                  </pic:spPr>
                </pic:pic>
              </a:graphicData>
            </a:graphic>
          </wp:anchor>
        </w:drawing>
      </w:r>
      <w:r>
        <w:rPr>
          <w:rFonts w:ascii="Arial" w:hAnsi="Arial"/>
          <w:b/>
          <w:color w:val="000000"/>
          <w:sz w:val="36"/>
          <w:szCs w:val="36"/>
        </w:rPr>
        <w:t>BHOPAL (M</w:t>
      </w:r>
      <w:r>
        <w:rPr>
          <w:rFonts w:ascii="Arial" w:hAnsi="Arial"/>
          <w:b/>
          <w:color w:val="000000"/>
          <w:sz w:val="36"/>
          <w:szCs w:val="36"/>
        </w:rPr>
        <w:t>.</w:t>
      </w:r>
      <w:r>
        <w:rPr>
          <w:rFonts w:ascii="Arial" w:hAnsi="Arial"/>
          <w:b/>
          <w:color w:val="000000"/>
          <w:sz w:val="36"/>
          <w:szCs w:val="36"/>
        </w:rPr>
        <w:t>P</w:t>
      </w:r>
      <w:r>
        <w:rPr>
          <w:rFonts w:ascii="Arial" w:hAnsi="Arial"/>
          <w:b/>
          <w:color w:val="000000"/>
          <w:sz w:val="36"/>
          <w:szCs w:val="36"/>
        </w:rPr>
        <w:t>.</w:t>
      </w:r>
      <w:r>
        <w:rPr>
          <w:rFonts w:ascii="Arial" w:hAnsi="Arial"/>
          <w:b/>
          <w:color w:val="000000"/>
          <w:sz w:val="36"/>
          <w:szCs w:val="36"/>
        </w:rPr>
        <w:t>)</w:t>
      </w:r>
    </w:p>
    <w:p>
      <w:pPr>
        <w:pStyle w:val="style157"/>
        <w:rPr>
          <w:rFonts w:ascii="Arial" w:hAnsi="Arial"/>
          <w:color w:val="000000"/>
        </w:rPr>
      </w:pPr>
      <w:r>
        <w:rPr/>
        <w:drawing>
          <wp:anchor distT="0" distB="0" distL="0" distR="0" simplePos="false" relativeHeight="13" behindDoc="true" locked="false" layoutInCell="true" allowOverlap="true">
            <wp:simplePos x="0" y="0"/>
            <wp:positionH relativeFrom="page">
              <wp:posOffset>908015</wp:posOffset>
            </wp:positionH>
            <wp:positionV relativeFrom="page">
              <wp:posOffset>981344</wp:posOffset>
            </wp:positionV>
            <wp:extent cx="5892800" cy="8093075"/>
            <wp:effectExtent l="0" t="0" r="0" b="0"/>
            <wp:wrapNone/>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lum bright="70000" contrast="-70000"/>
                    </a:blip>
                    <a:srcRect l="0" t="0" r="0" b="0"/>
                    <a:stretch/>
                  </pic:blipFill>
                  <pic:spPr>
                    <a:xfrm rot="0">
                      <a:off x="0" y="0"/>
                      <a:ext cx="5892800" cy="8093075"/>
                    </a:xfrm>
                    <a:prstGeom prst="rect"/>
                    <a:ln>
                      <a:noFill/>
                    </a:ln>
                  </pic:spPr>
                </pic:pic>
              </a:graphicData>
            </a:graphic>
          </wp:anchor>
        </w:drawing>
      </w:r>
    </w:p>
    <w:p>
      <w:pPr>
        <w:pStyle w:val="style0"/>
        <w:tabs>
          <w:tab w:val="center" w:leader="none" w:pos="4320"/>
          <w:tab w:val="left" w:leader="none" w:pos="5535"/>
        </w:tabs>
        <w:jc w:val="center"/>
        <w:rPr>
          <w:rFonts w:ascii="Arial" w:hAnsi="Arial"/>
          <w:b/>
          <w:color w:val="000000"/>
          <w:sz w:val="38"/>
        </w:rPr>
      </w:pPr>
      <w:r>
        <w:rPr>
          <w:rFonts w:ascii="Arial" w:hAnsi="Arial"/>
          <w:b/>
          <w:color w:val="000000"/>
          <w:sz w:val="38"/>
        </w:rPr>
        <w:t xml:space="preserve">                           </w:t>
      </w:r>
    </w:p>
    <w:p>
      <w:pPr>
        <w:pStyle w:val="style0"/>
        <w:tabs>
          <w:tab w:val="center" w:leader="none" w:pos="4320"/>
          <w:tab w:val="left" w:leader="none" w:pos="5535"/>
        </w:tabs>
        <w:jc w:val="center"/>
        <w:rPr>
          <w:rFonts w:ascii="Arial" w:hAnsi="Arial"/>
          <w:b/>
          <w:color w:val="000000"/>
          <w:sz w:val="38"/>
        </w:rPr>
      </w:pPr>
      <w:r>
        <w:rPr>
          <w:rFonts w:ascii="Arial" w:hAnsi="Arial"/>
          <w:b/>
          <w:color w:val="000000"/>
          <w:sz w:val="38"/>
        </w:rPr>
        <w:t xml:space="preserve">Batch - </w:t>
      </w:r>
      <w:r>
        <w:rPr>
          <w:rFonts w:ascii="Arial" w:hAnsi="Arial"/>
          <w:b/>
          <w:color w:val="000000"/>
          <w:sz w:val="38"/>
        </w:rPr>
        <w:t>201</w:t>
      </w:r>
      <w:r>
        <w:rPr>
          <w:rFonts w:ascii="Arial" w:hAnsi="Arial"/>
          <w:b/>
          <w:color w:val="000000"/>
          <w:sz w:val="38"/>
        </w:rPr>
        <w:t>7</w:t>
      </w:r>
      <w:r>
        <w:rPr>
          <w:rFonts w:ascii="Arial" w:hAnsi="Arial"/>
          <w:b/>
          <w:color w:val="000000"/>
          <w:sz w:val="38"/>
        </w:rPr>
        <w:t>-20</w:t>
      </w:r>
      <w:r>
        <w:rPr>
          <w:rFonts w:ascii="Arial" w:hAnsi="Arial"/>
          <w:b/>
          <w:color w:val="000000"/>
          <w:sz w:val="38"/>
        </w:rPr>
        <w:t>21</w:t>
      </w:r>
    </w:p>
    <w:p>
      <w:pPr>
        <w:pStyle w:val="style0"/>
        <w:tabs>
          <w:tab w:val="center" w:leader="none" w:pos="4320"/>
          <w:tab w:val="left" w:leader="none" w:pos="5535"/>
        </w:tabs>
        <w:jc w:val="center"/>
        <w:rPr>
          <w:rFonts w:ascii="Arial" w:hAnsi="Arial"/>
          <w:b/>
          <w:color w:val="000000"/>
          <w:sz w:val="38"/>
        </w:rPr>
      </w:pPr>
    </w:p>
    <w:p>
      <w:pPr>
        <w:pStyle w:val="style0"/>
        <w:tabs>
          <w:tab w:val="center" w:leader="none" w:pos="4320"/>
          <w:tab w:val="left" w:leader="none" w:pos="5535"/>
        </w:tabs>
        <w:jc w:val="center"/>
        <w:rPr>
          <w:rFonts w:ascii="Arial" w:hAnsi="Arial"/>
          <w:b/>
          <w:color w:val="000000"/>
          <w:sz w:val="38"/>
        </w:rPr>
      </w:pPr>
    </w:p>
    <w:p>
      <w:pPr>
        <w:pStyle w:val="style0"/>
        <w:tabs>
          <w:tab w:val="center" w:leader="none" w:pos="4320"/>
          <w:tab w:val="left" w:leader="none" w:pos="5535"/>
        </w:tabs>
        <w:jc w:val="center"/>
        <w:rPr>
          <w:rFonts w:ascii="Arial" w:hAnsi="Arial"/>
          <w:b/>
          <w:color w:val="000000"/>
          <w:sz w:val="38"/>
        </w:rPr>
      </w:pPr>
      <w:r>
        <w:rPr/>
        <w:drawing>
          <wp:anchor distT="0" distB="0" distL="0" distR="0" simplePos="false" relativeHeight="5" behindDoc="false" locked="false" layoutInCell="true" allowOverlap="true">
            <wp:simplePos x="0" y="0"/>
            <wp:positionH relativeFrom="page">
              <wp:posOffset>3208587</wp:posOffset>
            </wp:positionH>
            <wp:positionV relativeFrom="page">
              <wp:posOffset>2219569</wp:posOffset>
            </wp:positionV>
            <wp:extent cx="1219833" cy="1015998"/>
            <wp:effectExtent l="0" t="0" r="0" b="0"/>
            <wp:wrapSquare wrapText="bothSides"/>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4" cstate="print"/>
                    <a:srcRect l="0" t="0" r="0" b="0"/>
                    <a:stretch/>
                  </pic:blipFill>
                  <pic:spPr>
                    <a:xfrm rot="0">
                      <a:off x="0" y="0"/>
                      <a:ext cx="1219833" cy="1015998"/>
                    </a:xfrm>
                    <a:prstGeom prst="rect"/>
                    <a:ln>
                      <a:noFill/>
                    </a:ln>
                  </pic:spPr>
                </pic:pic>
              </a:graphicData>
            </a:graphic>
          </wp:anchor>
        </w:drawing>
      </w:r>
    </w:p>
    <w:p>
      <w:pPr>
        <w:pStyle w:val="style0"/>
        <w:tabs>
          <w:tab w:val="center" w:leader="none" w:pos="4320"/>
          <w:tab w:val="left" w:leader="none" w:pos="5535"/>
        </w:tabs>
        <w:jc w:val="center"/>
        <w:rPr>
          <w:rFonts w:ascii="Arial" w:hAnsi="Arial"/>
          <w:b/>
          <w:color w:val="000000"/>
          <w:sz w:val="38"/>
        </w:rPr>
      </w:pPr>
    </w:p>
    <w:p>
      <w:pPr>
        <w:pStyle w:val="style0"/>
        <w:tabs>
          <w:tab w:val="center" w:leader="none" w:pos="4320"/>
          <w:tab w:val="left" w:leader="none" w:pos="5535"/>
        </w:tabs>
        <w:jc w:val="center"/>
        <w:rPr>
          <w:rFonts w:ascii="Arial" w:hAnsi="Arial"/>
          <w:b/>
          <w:color w:val="000000"/>
          <w:sz w:val="38"/>
        </w:rPr>
      </w:pPr>
    </w:p>
    <w:p>
      <w:pPr>
        <w:pStyle w:val="style0"/>
        <w:tabs>
          <w:tab w:val="center" w:leader="none" w:pos="4320"/>
          <w:tab w:val="left" w:leader="none" w:pos="5535"/>
        </w:tabs>
        <w:jc w:val="center"/>
        <w:rPr>
          <w:rFonts w:ascii="Arial" w:hAnsi="Arial"/>
          <w:b/>
          <w:color w:val="000000"/>
          <w:sz w:val="38"/>
        </w:rPr>
      </w:pPr>
    </w:p>
    <w:p>
      <w:pPr>
        <w:pStyle w:val="style0"/>
        <w:tabs>
          <w:tab w:val="center" w:leader="none" w:pos="4320"/>
          <w:tab w:val="left" w:leader="none" w:pos="5535"/>
        </w:tabs>
        <w:jc w:val="center"/>
        <w:rPr>
          <w:rFonts w:ascii="Arial" w:hAnsi="Arial"/>
          <w:b/>
          <w:color w:val="000000"/>
          <w:sz w:val="38"/>
        </w:rPr>
      </w:pPr>
    </w:p>
    <w:p>
      <w:pPr>
        <w:pStyle w:val="style0"/>
        <w:tabs>
          <w:tab w:val="center" w:leader="none" w:pos="4320"/>
          <w:tab w:val="left" w:leader="none" w:pos="5535"/>
        </w:tabs>
        <w:jc w:val="center"/>
        <w:rPr>
          <w:rFonts w:ascii="Arial" w:hAnsi="Arial"/>
          <w:b/>
          <w:color w:val="000000"/>
          <w:sz w:val="38"/>
        </w:rPr>
      </w:pPr>
    </w:p>
    <w:p>
      <w:pPr>
        <w:pStyle w:val="style0"/>
        <w:spacing w:lineRule="atLeast" w:line="0"/>
        <w:jc w:val="center"/>
        <w:rPr>
          <w:rFonts w:ascii="Arial" w:hAnsi="Arial"/>
          <w:b/>
          <w:color w:val="000000"/>
          <w:sz w:val="28"/>
        </w:rPr>
      </w:pPr>
    </w:p>
    <w:p>
      <w:pPr>
        <w:pStyle w:val="style0"/>
        <w:spacing w:lineRule="atLeast" w:line="0"/>
        <w:jc w:val="center"/>
        <w:rPr>
          <w:rFonts w:ascii="Arial" w:hAnsi="Arial"/>
          <w:b/>
          <w:color w:val="000000"/>
          <w:sz w:val="32"/>
          <w:szCs w:val="32"/>
        </w:rPr>
      </w:pPr>
      <w:r>
        <w:rPr>
          <w:rFonts w:ascii="Arial" w:hAnsi="Arial"/>
          <w:b/>
          <w:color w:val="000000"/>
          <w:sz w:val="32"/>
          <w:szCs w:val="32"/>
        </w:rPr>
        <w:t>DEPARTMENT OF MECHANICAL ENGINEERING</w:t>
      </w:r>
    </w:p>
    <w:p>
      <w:pPr>
        <w:pStyle w:val="style0"/>
        <w:tabs>
          <w:tab w:val="center" w:leader="none" w:pos="4320"/>
          <w:tab w:val="left" w:leader="none" w:pos="5535"/>
        </w:tabs>
        <w:rPr>
          <w:rFonts w:ascii="Arial" w:hAnsi="Arial"/>
          <w:b/>
          <w:color w:val="000000"/>
          <w:sz w:val="38"/>
        </w:rPr>
      </w:pPr>
    </w:p>
    <w:p>
      <w:pPr>
        <w:pStyle w:val="style0"/>
        <w:tabs>
          <w:tab w:val="center" w:leader="none" w:pos="4320"/>
        </w:tabs>
        <w:jc w:val="center"/>
        <w:rPr>
          <w:rFonts w:ascii="Arial" w:hAnsi="Arial"/>
          <w:b/>
          <w:color w:val="000000"/>
          <w:sz w:val="32"/>
          <w:szCs w:val="32"/>
          <w:u w:val="single"/>
        </w:rPr>
      </w:pPr>
      <w:r>
        <w:rPr>
          <w:rFonts w:ascii="Arial" w:hAnsi="Arial"/>
          <w:b/>
          <w:color w:val="000000"/>
          <w:sz w:val="32"/>
          <w:szCs w:val="32"/>
          <w:u w:val="single"/>
        </w:rPr>
        <w:t xml:space="preserve">CERTIFICATE </w:t>
      </w:r>
    </w:p>
    <w:p>
      <w:pPr>
        <w:pStyle w:val="style0"/>
        <w:tabs>
          <w:tab w:val="center" w:leader="none" w:pos="4320"/>
          <w:tab w:val="left" w:leader="none" w:pos="5535"/>
        </w:tabs>
        <w:spacing w:lineRule="auto" w:line="276"/>
        <w:jc w:val="center"/>
        <w:rPr>
          <w:rFonts w:ascii="Arial" w:hAnsi="Arial"/>
          <w:b/>
          <w:color w:val="000000"/>
          <w:sz w:val="40"/>
          <w:szCs w:val="40"/>
          <w:u w:val="single"/>
        </w:rPr>
      </w:pPr>
    </w:p>
    <w:p>
      <w:pPr>
        <w:pStyle w:val="style0"/>
        <w:tabs>
          <w:tab w:val="left" w:leader="none" w:pos="3345"/>
        </w:tabs>
        <w:spacing w:lineRule="auto" w:line="360"/>
        <w:jc w:val="both"/>
        <w:rPr>
          <w:rStyle w:val="style260"/>
          <w:rFonts w:ascii="Arial" w:hAnsi="Arial"/>
          <w:i w:val="false"/>
          <w:iCs w:val="false"/>
          <w:color w:val="000000"/>
        </w:rPr>
      </w:pPr>
      <w:r>
        <w:rPr>
          <w:rStyle w:val="style260"/>
          <w:rFonts w:ascii="Arial" w:hAnsi="Arial"/>
          <w:i w:val="false"/>
          <w:iCs w:val="false"/>
          <w:color w:val="000000"/>
        </w:rPr>
        <w:t xml:space="preserve">This is to certify that  </w:t>
      </w:r>
      <w:r>
        <w:rPr>
          <w:rStyle w:val="style260"/>
          <w:rFonts w:ascii="Arial" w:hAnsi="Arial"/>
          <w:i w:val="false"/>
          <w:iCs w:val="false"/>
          <w:color w:val="000000"/>
        </w:rPr>
        <w:t xml:space="preserve">Name of </w:t>
      </w:r>
      <w:r>
        <w:rPr>
          <w:rStyle w:val="style260"/>
          <w:rFonts w:ascii="Arial" w:hAnsi="Arial"/>
          <w:i w:val="false"/>
          <w:iCs w:val="false"/>
          <w:color w:val="000000"/>
        </w:rPr>
        <w:t>students</w:t>
      </w:r>
      <w:r>
        <w:rPr>
          <w:rStyle w:val="style260"/>
          <w:rFonts w:ascii="Arial" w:hAnsi="Arial"/>
          <w:i w:val="false"/>
          <w:iCs w:val="false"/>
          <w:color w:val="000000"/>
          <w:lang w:val="en-US"/>
        </w:rPr>
        <w:t xml:space="preserve"> </w:t>
      </w:r>
      <w:r>
        <w:rPr>
          <w:rStyle w:val="style260"/>
          <w:rFonts w:ascii="Arial" w:hAnsi="Arial"/>
          <w:b/>
          <w:bCs/>
          <w:i w:val="false"/>
          <w:iCs w:val="false"/>
          <w:color w:val="000000"/>
          <w:lang w:val="en-US"/>
        </w:rPr>
        <w:t>Vikash</w:t>
      </w:r>
      <w:r>
        <w:rPr>
          <w:rStyle w:val="style260"/>
          <w:rFonts w:ascii="Arial" w:hAnsi="Arial"/>
          <w:b/>
          <w:bCs/>
          <w:i w:val="false"/>
          <w:iCs w:val="false"/>
          <w:color w:val="000000"/>
        </w:rPr>
        <w:t xml:space="preserve"> </w:t>
      </w:r>
      <w:r>
        <w:rPr>
          <w:rStyle w:val="style260"/>
          <w:rFonts w:ascii="Arial" w:hAnsi="Arial"/>
          <w:b/>
          <w:bCs/>
          <w:i w:val="false"/>
          <w:iCs w:val="false"/>
          <w:color w:val="000000"/>
          <w:lang w:val="en-US"/>
        </w:rPr>
        <w:t>Mankar</w:t>
      </w:r>
      <w:r>
        <w:rPr>
          <w:rStyle w:val="style260"/>
          <w:rFonts w:ascii="Arial" w:hAnsi="Arial"/>
          <w:i w:val="false"/>
          <w:iCs w:val="false"/>
          <w:color w:val="000000"/>
          <w:lang w:val="en-US"/>
        </w:rPr>
        <w:t xml:space="preserve"> </w:t>
      </w:r>
      <w:r>
        <w:rPr>
          <w:rStyle w:val="style260"/>
          <w:rFonts w:ascii="Arial" w:hAnsi="Arial"/>
          <w:i w:val="false"/>
          <w:iCs w:val="false"/>
          <w:color w:val="000000"/>
        </w:rPr>
        <w:t xml:space="preserve">of </w:t>
      </w:r>
      <w:r>
        <w:rPr>
          <w:rStyle w:val="style260"/>
          <w:rFonts w:ascii="Arial" w:hAnsi="Arial"/>
          <w:i w:val="false"/>
          <w:iCs w:val="false"/>
          <w:color w:val="000000"/>
        </w:rPr>
        <w:t>4th</w:t>
      </w:r>
      <w:r>
        <w:rPr>
          <w:rStyle w:val="style260"/>
          <w:rFonts w:ascii="Arial" w:hAnsi="Arial"/>
          <w:i w:val="false"/>
          <w:iCs w:val="false"/>
          <w:color w:val="000000"/>
        </w:rPr>
        <w:t xml:space="preserve"> </w:t>
      </w:r>
      <w:r>
        <w:rPr>
          <w:rStyle w:val="style260"/>
          <w:rFonts w:ascii="Arial" w:hAnsi="Arial"/>
          <w:i w:val="false"/>
          <w:iCs w:val="false"/>
          <w:color w:val="000000"/>
        </w:rPr>
        <w:t xml:space="preserve">year in </w:t>
      </w:r>
      <w:r>
        <w:rPr>
          <w:rStyle w:val="style260"/>
          <w:rFonts w:ascii="Arial" w:hAnsi="Arial"/>
          <w:b/>
          <w:i w:val="false"/>
          <w:iCs w:val="false"/>
          <w:color w:val="000000"/>
        </w:rPr>
        <w:t>Mechanical Engineering</w:t>
      </w:r>
      <w:r>
        <w:rPr>
          <w:rStyle w:val="style260"/>
          <w:rFonts w:ascii="Arial" w:hAnsi="Arial"/>
          <w:i w:val="false"/>
          <w:iCs w:val="false"/>
          <w:color w:val="000000"/>
        </w:rPr>
        <w:t xml:space="preserve"> has done </w:t>
      </w:r>
      <w:r>
        <w:rPr>
          <w:rStyle w:val="style260"/>
          <w:rFonts w:ascii="Arial" w:hAnsi="Arial"/>
          <w:b/>
          <w:i w:val="false"/>
          <w:iCs w:val="false"/>
          <w:color w:val="000000"/>
        </w:rPr>
        <w:t>“</w:t>
      </w:r>
      <w:r>
        <w:rPr>
          <w:rStyle w:val="style260"/>
          <w:rFonts w:ascii="Arial" w:hAnsi="Arial"/>
          <w:b/>
          <w:i w:val="false"/>
          <w:iCs w:val="false"/>
          <w:color w:val="000000"/>
          <w:lang w:val="en-US"/>
        </w:rPr>
        <w:t xml:space="preserve"> PROJECT OF  SOLAR ENERGY </w:t>
      </w:r>
      <w:r>
        <w:rPr>
          <w:rStyle w:val="style260"/>
          <w:rFonts w:ascii="Arial" w:hAnsi="Arial"/>
          <w:b/>
          <w:i w:val="false"/>
          <w:iCs w:val="false"/>
          <w:color w:val="000000"/>
        </w:rPr>
        <w:t xml:space="preserve"> </w:t>
      </w:r>
      <w:r>
        <w:rPr>
          <w:rStyle w:val="style260"/>
          <w:rFonts w:ascii="Arial" w:hAnsi="Arial"/>
          <w:i w:val="false"/>
          <w:iCs w:val="false"/>
          <w:color w:val="000000"/>
        </w:rPr>
        <w:t>as his M</w:t>
      </w:r>
      <w:r>
        <w:rPr>
          <w:rStyle w:val="style260"/>
          <w:rFonts w:ascii="Arial" w:hAnsi="Arial"/>
          <w:i w:val="false"/>
          <w:iCs w:val="false"/>
          <w:color w:val="000000"/>
        </w:rPr>
        <w:t>aj</w:t>
      </w:r>
      <w:r>
        <w:rPr>
          <w:rStyle w:val="style260"/>
          <w:rFonts w:ascii="Arial" w:hAnsi="Arial"/>
          <w:i w:val="false"/>
          <w:iCs w:val="false"/>
          <w:color w:val="000000"/>
        </w:rPr>
        <w:t>or project for partial fulfillment of bachelor of Engineering Degree from RGPV Bhopal  (MP).</w:t>
      </w:r>
    </w:p>
    <w:p>
      <w:pPr>
        <w:pStyle w:val="style0"/>
        <w:tabs>
          <w:tab w:val="center" w:leader="none" w:pos="4320"/>
        </w:tabs>
        <w:rPr>
          <w:rFonts w:ascii="Arial" w:hAnsi="Arial"/>
          <w:color w:val="000000"/>
        </w:rPr>
      </w:pPr>
    </w:p>
    <w:p>
      <w:pPr>
        <w:pStyle w:val="style0"/>
        <w:jc w:val="center"/>
        <w:rPr>
          <w:rFonts w:ascii="Arial" w:hAnsi="Arial"/>
          <w:color w:val="000000"/>
          <w:sz w:val="32"/>
          <w:szCs w:val="32"/>
        </w:rPr>
      </w:pPr>
    </w:p>
    <w:p>
      <w:pPr>
        <w:pStyle w:val="style0"/>
        <w:jc w:val="center"/>
        <w:rPr>
          <w:rFonts w:ascii="Arial" w:hAnsi="Arial"/>
          <w:color w:val="000000"/>
        </w:rPr>
      </w:pPr>
    </w:p>
    <w:p>
      <w:pPr>
        <w:pStyle w:val="style0"/>
        <w:spacing w:lineRule="auto" w:line="360"/>
        <w:rPr>
          <w:rFonts w:ascii="Arial" w:hAnsi="Arial"/>
          <w:color w:val="000000"/>
        </w:rPr>
      </w:pPr>
      <w:r>
        <w:rPr>
          <w:rFonts w:ascii="Arial" w:hAnsi="Arial"/>
          <w:color w:val="000000"/>
        </w:rPr>
        <w:t xml:space="preserve">Prof. </w:t>
      </w:r>
      <w:r>
        <w:rPr>
          <w:rFonts w:ascii="Arial" w:hAnsi="Arial"/>
          <w:color w:val="000000"/>
          <w:lang w:val="en-US"/>
        </w:rPr>
        <w:t>Suresh badholiya</w:t>
      </w:r>
    </w:p>
    <w:p>
      <w:pPr>
        <w:pStyle w:val="style0"/>
        <w:spacing w:lineRule="auto" w:line="360"/>
        <w:rPr>
          <w:rFonts w:ascii="Arial" w:hAnsi="Arial"/>
          <w:caps/>
          <w:color w:val="000000"/>
        </w:rPr>
      </w:pPr>
      <w:r>
        <w:rPr>
          <w:rFonts w:ascii="Arial" w:hAnsi="Arial"/>
          <w:color w:val="000000"/>
        </w:rPr>
        <w:t xml:space="preserve">      </w:t>
      </w:r>
      <w:r>
        <w:rPr>
          <w:rFonts w:ascii="Arial" w:hAnsi="Arial"/>
          <w:b/>
          <w:caps/>
          <w:color w:val="000000"/>
        </w:rPr>
        <w:t xml:space="preserve">Project guide                                                     </w:t>
      </w:r>
      <w:r>
        <w:rPr>
          <w:rFonts w:ascii="Arial" w:hAnsi="Arial"/>
          <w:caps/>
          <w:color w:val="000000"/>
        </w:rPr>
        <w:t xml:space="preserve">  </w:t>
      </w:r>
    </w:p>
    <w:p>
      <w:pPr>
        <w:pStyle w:val="style0"/>
        <w:tabs>
          <w:tab w:val="left" w:leader="none" w:pos="3345"/>
        </w:tabs>
        <w:spacing w:lineRule="auto" w:line="360"/>
        <w:rPr>
          <w:rFonts w:ascii="Arial" w:hAnsi="Arial"/>
          <w:color w:val="000000"/>
        </w:rPr>
      </w:pPr>
    </w:p>
    <w:p>
      <w:pPr>
        <w:pStyle w:val="style0"/>
        <w:tabs>
          <w:tab w:val="left" w:leader="none" w:pos="3345"/>
        </w:tabs>
        <w:spacing w:lineRule="auto" w:line="360"/>
        <w:rPr>
          <w:rFonts w:ascii="Arial" w:hAnsi="Arial"/>
          <w:color w:val="000000"/>
        </w:rPr>
      </w:pPr>
    </w:p>
    <w:p>
      <w:pPr>
        <w:pStyle w:val="style0"/>
        <w:tabs>
          <w:tab w:val="left" w:leader="none" w:pos="3345"/>
        </w:tabs>
        <w:spacing w:lineRule="auto" w:line="360"/>
        <w:rPr>
          <w:rFonts w:ascii="Arial" w:hAnsi="Arial"/>
          <w:color w:val="000000"/>
        </w:rPr>
      </w:pPr>
    </w:p>
    <w:p>
      <w:pPr>
        <w:pStyle w:val="style0"/>
        <w:tabs>
          <w:tab w:val="left" w:leader="none" w:pos="3345"/>
        </w:tabs>
        <w:spacing w:lineRule="auto" w:line="360"/>
        <w:rPr>
          <w:rFonts w:ascii="Arial" w:hAnsi="Arial"/>
          <w:color w:val="000000"/>
        </w:rPr>
      </w:pPr>
      <w:r>
        <w:rPr>
          <w:rFonts w:ascii="Arial" w:hAnsi="Arial"/>
          <w:color w:val="000000"/>
        </w:rPr>
        <w:t xml:space="preserve">Prof. Rohit Choudhary                                                  </w:t>
      </w:r>
      <w:r>
        <w:rPr>
          <w:rFonts w:ascii="Arial" w:hAnsi="Arial"/>
          <w:color w:val="000000"/>
        </w:rPr>
        <w:t xml:space="preserve">         </w:t>
      </w:r>
      <w:r>
        <w:rPr>
          <w:rFonts w:ascii="Arial" w:hAnsi="Arial"/>
          <w:color w:val="000000"/>
        </w:rPr>
        <w:t>Dr.</w:t>
      </w:r>
      <w:r>
        <w:rPr>
          <w:rFonts w:ascii="Arial" w:hAnsi="Arial"/>
          <w:color w:val="000000"/>
        </w:rPr>
        <w:t xml:space="preserve"> Ashutosh Sharma</w:t>
      </w:r>
    </w:p>
    <w:p>
      <w:pPr>
        <w:pStyle w:val="style0"/>
        <w:tabs>
          <w:tab w:val="left" w:leader="none" w:pos="3345"/>
        </w:tabs>
        <w:spacing w:lineRule="auto" w:line="360"/>
        <w:rPr>
          <w:rFonts w:ascii="Arial" w:hAnsi="Arial"/>
          <w:b/>
          <w:color w:val="000000"/>
        </w:rPr>
      </w:pPr>
      <w:r>
        <w:rPr>
          <w:rFonts w:ascii="Arial" w:hAnsi="Arial"/>
          <w:b/>
          <w:color w:val="000000"/>
        </w:rPr>
        <w:t xml:space="preserve">       HOD (ME)                                                                      </w:t>
      </w:r>
      <w:r>
        <w:rPr>
          <w:rFonts w:ascii="Arial" w:hAnsi="Arial"/>
          <w:b/>
          <w:color w:val="000000"/>
        </w:rPr>
        <w:t xml:space="preserve">       </w:t>
      </w:r>
      <w:r>
        <w:rPr>
          <w:rFonts w:ascii="Arial" w:hAnsi="Arial"/>
          <w:b/>
          <w:color w:val="000000"/>
        </w:rPr>
        <w:t>PRINCIPAL</w:t>
      </w:r>
    </w:p>
    <w:p>
      <w:pPr>
        <w:pStyle w:val="style0"/>
        <w:tabs>
          <w:tab w:val="left" w:leader="none" w:pos="3345"/>
        </w:tabs>
        <w:spacing w:lineRule="auto" w:line="360"/>
        <w:rPr>
          <w:rFonts w:ascii="Arial" w:hAnsi="Arial"/>
          <w:b/>
          <w:color w:val="000000"/>
          <w:sz w:val="28"/>
          <w:szCs w:val="28"/>
        </w:rPr>
      </w:pPr>
    </w:p>
    <w:p>
      <w:pPr>
        <w:pStyle w:val="style0"/>
        <w:tabs>
          <w:tab w:val="left" w:leader="none" w:pos="3345"/>
        </w:tabs>
        <w:spacing w:lineRule="auto" w:line="360"/>
        <w:rPr>
          <w:rFonts w:ascii="Arial" w:hAnsi="Arial"/>
          <w:b/>
          <w:color w:val="000000"/>
          <w:sz w:val="28"/>
          <w:szCs w:val="28"/>
        </w:rPr>
      </w:pPr>
    </w:p>
    <w:p>
      <w:pPr>
        <w:pStyle w:val="style0"/>
        <w:tabs>
          <w:tab w:val="left" w:leader="none" w:pos="3345"/>
        </w:tabs>
        <w:spacing w:lineRule="auto" w:line="360"/>
        <w:rPr>
          <w:rFonts w:ascii="Arial" w:hAnsi="Arial"/>
          <w:b/>
          <w:color w:val="000000"/>
          <w:sz w:val="28"/>
          <w:szCs w:val="28"/>
        </w:rPr>
      </w:pPr>
      <w:r>
        <w:rPr/>
        <w:drawing>
          <wp:anchor distT="0" distB="0" distL="0" distR="0" simplePos="false" relativeHeight="15" behindDoc="true" locked="false" layoutInCell="true" allowOverlap="true">
            <wp:simplePos x="0" y="0"/>
            <wp:positionH relativeFrom="page">
              <wp:posOffset>935837</wp:posOffset>
            </wp:positionH>
            <wp:positionV relativeFrom="page">
              <wp:posOffset>994087</wp:posOffset>
            </wp:positionV>
            <wp:extent cx="5892800" cy="8093075"/>
            <wp:effectExtent l="0" t="0" r="0" b="0"/>
            <wp:wrapNone/>
            <wp:docPr id="103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lum bright="70000" contrast="-70000"/>
                    </a:blip>
                    <a:srcRect l="0" t="0" r="0" b="0"/>
                    <a:stretch/>
                  </pic:blipFill>
                  <pic:spPr>
                    <a:xfrm rot="0">
                      <a:off x="0" y="0"/>
                      <a:ext cx="5892800" cy="8093075"/>
                    </a:xfrm>
                    <a:prstGeom prst="rect"/>
                    <a:ln>
                      <a:noFill/>
                    </a:ln>
                  </pic:spPr>
                </pic:pic>
              </a:graphicData>
            </a:graphic>
          </wp:anchor>
        </w:drawing>
      </w:r>
    </w:p>
    <w:p>
      <w:pPr>
        <w:pStyle w:val="style0"/>
        <w:tabs>
          <w:tab w:val="left" w:leader="none" w:pos="3345"/>
        </w:tabs>
        <w:spacing w:lineRule="auto" w:line="360"/>
        <w:rPr>
          <w:rFonts w:ascii="Arial" w:hAnsi="Arial"/>
          <w:b/>
          <w:color w:val="000000"/>
          <w:sz w:val="28"/>
          <w:szCs w:val="28"/>
        </w:rPr>
      </w:pPr>
    </w:p>
    <w:p>
      <w:pPr>
        <w:pStyle w:val="style0"/>
        <w:spacing w:lineRule="atLeast" w:line="240"/>
        <w:rPr>
          <w:rFonts w:ascii="Arial" w:hAnsi="Arial"/>
          <w:b/>
          <w:color w:val="000000"/>
          <w:sz w:val="28"/>
          <w:szCs w:val="28"/>
        </w:rPr>
      </w:pPr>
    </w:p>
    <w:p>
      <w:pPr>
        <w:pStyle w:val="style0"/>
        <w:spacing w:lineRule="atLeast" w:line="240"/>
        <w:rPr>
          <w:rFonts w:ascii="Arial" w:hAnsi="Arial"/>
          <w:b/>
          <w:color w:val="000000"/>
          <w:sz w:val="36"/>
          <w:szCs w:val="36"/>
        </w:rPr>
      </w:pPr>
      <w:r>
        <w:rPr>
          <w:rFonts w:ascii="Arial" w:hAnsi="Arial"/>
          <w:b/>
          <w:color w:val="000000"/>
          <w:sz w:val="36"/>
          <w:szCs w:val="36"/>
        </w:rPr>
        <w:t>BHOPAL INSTITUTE OF TECHNOLOGY &amp; SCIENCE</w:t>
      </w:r>
    </w:p>
    <w:p>
      <w:pPr>
        <w:pStyle w:val="style0"/>
        <w:spacing w:lineRule="atLeast" w:line="240"/>
        <w:jc w:val="center"/>
        <w:rPr>
          <w:rFonts w:ascii="Arial" w:hAnsi="Arial"/>
          <w:b/>
          <w:color w:val="000000"/>
          <w:sz w:val="36"/>
          <w:szCs w:val="36"/>
        </w:rPr>
      </w:pPr>
      <w:r>
        <w:rPr>
          <w:rFonts w:ascii="Arial" w:hAnsi="Arial"/>
          <w:b/>
          <w:color w:val="000000"/>
          <w:sz w:val="36"/>
          <w:szCs w:val="36"/>
        </w:rPr>
        <w:t>BHOPAL (M</w:t>
      </w:r>
      <w:r>
        <w:rPr>
          <w:rFonts w:ascii="Arial" w:hAnsi="Arial"/>
          <w:b/>
          <w:color w:val="000000"/>
          <w:sz w:val="36"/>
          <w:szCs w:val="36"/>
        </w:rPr>
        <w:t>.</w:t>
      </w:r>
      <w:r>
        <w:rPr>
          <w:rFonts w:ascii="Arial" w:hAnsi="Arial"/>
          <w:b/>
          <w:color w:val="000000"/>
          <w:sz w:val="36"/>
          <w:szCs w:val="36"/>
        </w:rPr>
        <w:t>P</w:t>
      </w:r>
      <w:r>
        <w:rPr>
          <w:rFonts w:ascii="Arial" w:hAnsi="Arial"/>
          <w:b/>
          <w:color w:val="000000"/>
          <w:sz w:val="36"/>
          <w:szCs w:val="36"/>
        </w:rPr>
        <w:t>.</w:t>
      </w:r>
      <w:r>
        <w:rPr>
          <w:rFonts w:ascii="Arial" w:hAnsi="Arial"/>
          <w:b/>
          <w:color w:val="000000"/>
          <w:sz w:val="36"/>
          <w:szCs w:val="36"/>
        </w:rPr>
        <w:t>)</w:t>
      </w:r>
    </w:p>
    <w:p>
      <w:pPr>
        <w:pStyle w:val="style0"/>
        <w:spacing w:lineRule="atLeast" w:line="240"/>
        <w:jc w:val="center"/>
        <w:rPr>
          <w:rFonts w:ascii="Arial" w:hAnsi="Arial"/>
          <w:b/>
          <w:color w:val="000000"/>
          <w:sz w:val="36"/>
          <w:szCs w:val="36"/>
        </w:rPr>
      </w:pPr>
    </w:p>
    <w:p>
      <w:pPr>
        <w:pStyle w:val="style0"/>
        <w:rPr>
          <w:rFonts w:ascii="Arial" w:hAnsi="Arial"/>
          <w:b/>
          <w:color w:val="000000"/>
          <w:sz w:val="32"/>
          <w:szCs w:val="32"/>
        </w:rPr>
      </w:pPr>
      <w:r>
        <w:rPr>
          <w:rFonts w:ascii="Arial" w:hAnsi="Arial"/>
          <w:b/>
          <w:color w:val="000000"/>
          <w:sz w:val="32"/>
          <w:szCs w:val="32"/>
        </w:rPr>
        <w:t xml:space="preserve">                                 </w:t>
      </w:r>
    </w:p>
    <w:p>
      <w:pPr>
        <w:pStyle w:val="style0"/>
        <w:rPr>
          <w:rFonts w:ascii="Arial" w:hAnsi="Arial"/>
          <w:b/>
          <w:color w:val="000000"/>
          <w:sz w:val="32"/>
          <w:szCs w:val="32"/>
        </w:rPr>
      </w:pPr>
      <w:r>
        <w:rPr/>
        <w:drawing>
          <wp:anchor distT="0" distB="0" distL="0" distR="0" simplePos="false" relativeHeight="4" behindDoc="false" locked="false" layoutInCell="true" allowOverlap="true">
            <wp:simplePos x="0" y="0"/>
            <wp:positionH relativeFrom="page">
              <wp:posOffset>3211494</wp:posOffset>
            </wp:positionH>
            <wp:positionV relativeFrom="page">
              <wp:posOffset>2902664</wp:posOffset>
            </wp:positionV>
            <wp:extent cx="1219835" cy="1015999"/>
            <wp:effectExtent l="0" t="0" r="0" b="0"/>
            <wp:wrapSquare wrapText="bothSides"/>
            <wp:docPr id="103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4" cstate="print"/>
                    <a:srcRect l="0" t="0" r="0" b="0"/>
                    <a:stretch/>
                  </pic:blipFill>
                  <pic:spPr>
                    <a:xfrm rot="0">
                      <a:off x="0" y="0"/>
                      <a:ext cx="1219835" cy="1015999"/>
                    </a:xfrm>
                    <a:prstGeom prst="rect"/>
                    <a:ln>
                      <a:noFill/>
                    </a:ln>
                  </pic:spPr>
                </pic:pic>
              </a:graphicData>
            </a:graphic>
          </wp:anchor>
        </w:drawing>
      </w:r>
    </w:p>
    <w:p>
      <w:pPr>
        <w:pStyle w:val="style0"/>
        <w:rPr>
          <w:rFonts w:ascii="Arial" w:hAnsi="Arial"/>
          <w:b/>
          <w:color w:val="000000"/>
          <w:sz w:val="32"/>
          <w:szCs w:val="32"/>
        </w:rPr>
      </w:pPr>
    </w:p>
    <w:p>
      <w:pPr>
        <w:pStyle w:val="style0"/>
        <w:rPr>
          <w:rFonts w:ascii="Arial" w:hAnsi="Arial"/>
          <w:b/>
          <w:color w:val="000000"/>
          <w:sz w:val="32"/>
          <w:szCs w:val="32"/>
        </w:rPr>
      </w:pPr>
      <w:r>
        <w:rPr>
          <w:rFonts w:ascii="Arial" w:hAnsi="Arial"/>
          <w:b/>
          <w:color w:val="000000"/>
          <w:sz w:val="32"/>
          <w:szCs w:val="32"/>
        </w:rPr>
        <w:t xml:space="preserve">         </w:t>
      </w:r>
    </w:p>
    <w:p>
      <w:pPr>
        <w:pStyle w:val="style0"/>
        <w:spacing w:lineRule="atLeast" w:line="240"/>
        <w:jc w:val="center"/>
        <w:rPr>
          <w:rFonts w:ascii="Arial" w:hAnsi="Arial"/>
          <w:b/>
          <w:bCs/>
          <w:color w:val="000000"/>
          <w:sz w:val="32"/>
          <w:szCs w:val="32"/>
        </w:rPr>
      </w:pPr>
    </w:p>
    <w:p>
      <w:pPr>
        <w:pStyle w:val="style0"/>
        <w:spacing w:lineRule="atLeast" w:line="240"/>
        <w:rPr>
          <w:rFonts w:ascii="Arial" w:hAnsi="Arial"/>
          <w:b/>
          <w:bCs/>
          <w:color w:val="000000"/>
          <w:sz w:val="32"/>
          <w:szCs w:val="32"/>
        </w:rPr>
      </w:pPr>
    </w:p>
    <w:p>
      <w:pPr>
        <w:pStyle w:val="style0"/>
        <w:spacing w:lineRule="atLeast" w:line="240"/>
        <w:rPr>
          <w:rFonts w:ascii="Arial" w:hAnsi="Arial"/>
          <w:b/>
          <w:bCs/>
          <w:color w:val="000000"/>
          <w:sz w:val="32"/>
          <w:szCs w:val="32"/>
        </w:rPr>
      </w:pPr>
    </w:p>
    <w:p>
      <w:pPr>
        <w:pStyle w:val="style0"/>
        <w:spacing w:lineRule="atLeast" w:line="240"/>
        <w:rPr>
          <w:rFonts w:ascii="Arial" w:hAnsi="Arial"/>
          <w:b/>
          <w:bCs/>
          <w:color w:val="000000"/>
          <w:sz w:val="32"/>
          <w:szCs w:val="32"/>
        </w:rPr>
      </w:pPr>
    </w:p>
    <w:p>
      <w:pPr>
        <w:pStyle w:val="style0"/>
        <w:spacing w:lineRule="atLeast" w:line="240"/>
        <w:rPr>
          <w:rFonts w:ascii="Arial" w:hAnsi="Arial"/>
          <w:b/>
          <w:color w:val="000000"/>
          <w:sz w:val="38"/>
        </w:rPr>
      </w:pPr>
      <w:r>
        <w:rPr>
          <w:rFonts w:ascii="Arial" w:hAnsi="Arial"/>
          <w:b/>
          <w:color w:val="000000"/>
          <w:sz w:val="38"/>
        </w:rPr>
        <w:t xml:space="preserve">                            </w:t>
      </w:r>
      <w:r>
        <w:rPr>
          <w:rFonts w:ascii="Arial" w:hAnsi="Arial"/>
          <w:b/>
          <w:color w:val="000000"/>
          <w:sz w:val="38"/>
        </w:rPr>
        <w:t xml:space="preserve">Batch </w:t>
      </w:r>
      <w:r>
        <w:rPr>
          <w:rFonts w:ascii="Arial" w:hAnsi="Arial"/>
          <w:b/>
          <w:color w:val="000000"/>
          <w:sz w:val="38"/>
        </w:rPr>
        <w:t>-</w:t>
      </w:r>
      <w:r>
        <w:rPr>
          <w:rFonts w:ascii="Arial" w:hAnsi="Arial"/>
          <w:b/>
          <w:color w:val="000000"/>
          <w:sz w:val="38"/>
        </w:rPr>
        <w:t xml:space="preserve"> </w:t>
      </w:r>
      <w:r>
        <w:rPr>
          <w:rFonts w:ascii="Arial" w:hAnsi="Arial"/>
          <w:b/>
          <w:color w:val="000000"/>
          <w:sz w:val="38"/>
        </w:rPr>
        <w:t>201</w:t>
      </w:r>
      <w:r>
        <w:rPr>
          <w:rFonts w:ascii="Arial" w:hAnsi="Arial"/>
          <w:b/>
          <w:color w:val="000000"/>
          <w:sz w:val="38"/>
        </w:rPr>
        <w:t>7</w:t>
      </w:r>
      <w:r>
        <w:rPr>
          <w:rFonts w:ascii="Arial" w:hAnsi="Arial"/>
          <w:b/>
          <w:color w:val="000000"/>
          <w:sz w:val="38"/>
        </w:rPr>
        <w:t>-20</w:t>
      </w:r>
      <w:r>
        <w:rPr>
          <w:rFonts w:ascii="Arial" w:hAnsi="Arial"/>
          <w:b/>
          <w:color w:val="000000"/>
          <w:sz w:val="38"/>
        </w:rPr>
        <w:t>21</w:t>
      </w:r>
    </w:p>
    <w:p>
      <w:pPr>
        <w:pStyle w:val="style0"/>
        <w:tabs>
          <w:tab w:val="center" w:leader="none" w:pos="4320"/>
          <w:tab w:val="left" w:leader="none" w:pos="5535"/>
        </w:tabs>
        <w:rPr>
          <w:rFonts w:ascii="Arial" w:hAnsi="Arial"/>
          <w:b/>
          <w:color w:val="000000"/>
          <w:sz w:val="38"/>
        </w:rPr>
      </w:pPr>
    </w:p>
    <w:p>
      <w:pPr>
        <w:pStyle w:val="style0"/>
        <w:tabs>
          <w:tab w:val="center" w:leader="none" w:pos="4320"/>
          <w:tab w:val="left" w:leader="none" w:pos="5535"/>
        </w:tabs>
        <w:jc w:val="center"/>
        <w:rPr>
          <w:rFonts w:ascii="Arial" w:hAnsi="Arial"/>
          <w:b/>
          <w:color w:val="000000"/>
          <w:sz w:val="32"/>
          <w:szCs w:val="32"/>
        </w:rPr>
      </w:pPr>
      <w:r>
        <w:rPr>
          <w:rFonts w:ascii="Arial" w:hAnsi="Arial"/>
          <w:b/>
          <w:color w:val="000000"/>
          <w:sz w:val="32"/>
          <w:szCs w:val="32"/>
        </w:rPr>
        <w:t>DEPARTMENT OF MECHANICAL ENGINEERING</w:t>
      </w:r>
    </w:p>
    <w:p>
      <w:pPr>
        <w:pStyle w:val="style0"/>
        <w:tabs>
          <w:tab w:val="center" w:leader="none" w:pos="4320"/>
          <w:tab w:val="left" w:leader="none" w:pos="5535"/>
        </w:tabs>
        <w:jc w:val="center"/>
        <w:rPr>
          <w:rFonts w:ascii="Arial" w:hAnsi="Arial"/>
          <w:b/>
          <w:color w:val="000000"/>
          <w:sz w:val="32"/>
          <w:szCs w:val="32"/>
        </w:rPr>
      </w:pPr>
    </w:p>
    <w:p>
      <w:pPr>
        <w:pStyle w:val="style0"/>
        <w:tabs>
          <w:tab w:val="center" w:leader="none" w:pos="4320"/>
        </w:tabs>
        <w:jc w:val="center"/>
        <w:rPr>
          <w:rFonts w:ascii="Arial" w:hAnsi="Arial"/>
          <w:b/>
          <w:color w:val="000000"/>
          <w:sz w:val="32"/>
          <w:szCs w:val="32"/>
          <w:u w:val="single"/>
        </w:rPr>
      </w:pPr>
      <w:r>
        <w:rPr>
          <w:rFonts w:ascii="Arial" w:hAnsi="Arial"/>
          <w:b/>
          <w:color w:val="000000"/>
          <w:sz w:val="32"/>
          <w:szCs w:val="32"/>
          <w:u w:val="single"/>
        </w:rPr>
        <w:t>CERTIFICATE OF APPROVAL</w:t>
      </w:r>
    </w:p>
    <w:p>
      <w:pPr>
        <w:pStyle w:val="style0"/>
        <w:tabs>
          <w:tab w:val="center" w:leader="none" w:pos="4320"/>
        </w:tabs>
        <w:jc w:val="center"/>
        <w:rPr>
          <w:rFonts w:ascii="Arial" w:hAnsi="Arial"/>
          <w:color w:val="000000"/>
        </w:rPr>
      </w:pPr>
    </w:p>
    <w:p>
      <w:pPr>
        <w:pStyle w:val="style0"/>
        <w:tabs>
          <w:tab w:val="left" w:leader="none" w:pos="7620"/>
        </w:tabs>
        <w:rPr>
          <w:rFonts w:ascii="Arial" w:hAnsi="Arial"/>
          <w:color w:val="000000"/>
        </w:rPr>
      </w:pPr>
    </w:p>
    <w:p>
      <w:pPr>
        <w:pStyle w:val="style0"/>
        <w:tabs>
          <w:tab w:val="left" w:leader="none" w:pos="1515"/>
        </w:tabs>
        <w:spacing w:lineRule="auto" w:line="360"/>
        <w:jc w:val="both"/>
        <w:rPr>
          <w:rFonts w:ascii="Arial" w:hAnsi="Arial"/>
          <w:color w:val="000000"/>
        </w:rPr>
      </w:pPr>
      <w:r>
        <w:rPr>
          <w:rFonts w:ascii="Arial" w:hAnsi="Arial"/>
          <w:color w:val="000000"/>
        </w:rPr>
        <w:t xml:space="preserve">This is to certify that the </w:t>
      </w:r>
      <w:r>
        <w:rPr>
          <w:rFonts w:ascii="Arial" w:hAnsi="Arial"/>
          <w:color w:val="000000"/>
        </w:rPr>
        <w:t>Major Project</w:t>
      </w:r>
      <w:r>
        <w:rPr>
          <w:rFonts w:ascii="Arial" w:hAnsi="Arial"/>
          <w:color w:val="000000"/>
        </w:rPr>
        <w:t xml:space="preserve"> work entitled </w:t>
      </w:r>
      <w:r>
        <w:rPr>
          <w:rFonts w:ascii="Arial" w:hAnsi="Arial"/>
          <w:color w:val="000000"/>
          <w:lang w:val="en-US"/>
        </w:rPr>
        <w:t xml:space="preserve"> </w:t>
      </w:r>
      <w:r>
        <w:rPr>
          <w:rFonts w:ascii="Arial" w:hAnsi="Arial"/>
          <w:b/>
          <w:bCs/>
          <w:color w:val="000000"/>
          <w:lang w:val="en-US"/>
        </w:rPr>
        <w:t>PROJECT OF SOLAR ENERGY</w:t>
      </w:r>
      <w:r>
        <w:rPr>
          <w:rFonts w:ascii="Arial" w:hAnsi="Arial"/>
          <w:color w:val="000000"/>
          <w:lang w:val="en-US"/>
        </w:rPr>
        <w:t xml:space="preserve"> </w:t>
      </w:r>
      <w:r>
        <w:rPr>
          <w:rFonts w:ascii="Arial" w:hAnsi="Arial"/>
          <w:color w:val="000000"/>
        </w:rPr>
        <w:t> being submitted by </w:t>
      </w:r>
      <w:r>
        <w:rPr>
          <w:rFonts w:ascii="Arial" w:hAnsi="Arial"/>
          <w:b/>
          <w:bCs/>
          <w:color w:val="000000"/>
          <w:lang w:val="en-US"/>
        </w:rPr>
        <w:t>Umashankar Longare</w:t>
      </w:r>
      <w:r>
        <w:rPr>
          <w:rFonts w:ascii="Arial" w:hAnsi="Arial"/>
          <w:color w:val="000000"/>
          <w:lang w:val="en-US"/>
        </w:rPr>
        <w:t xml:space="preserve"> </w:t>
      </w:r>
      <w:r>
        <w:rPr>
          <w:rFonts w:ascii="Arial" w:hAnsi="Arial"/>
          <w:b/>
          <w:bCs/>
          <w:color w:val="000000"/>
        </w:rPr>
        <w:t>,</w:t>
      </w:r>
      <w:r>
        <w:rPr>
          <w:rFonts w:ascii="Arial" w:hAnsi="Arial"/>
          <w:b/>
          <w:bCs/>
          <w:color w:val="000000"/>
          <w:lang w:val="en-US"/>
        </w:rPr>
        <w:t xml:space="preserve"> Vikash Mankar</w:t>
      </w:r>
      <w:r>
        <w:rPr>
          <w:rFonts w:ascii="Arial" w:hAnsi="Arial"/>
          <w:b/>
          <w:bCs/>
          <w:color w:val="000000"/>
        </w:rPr>
        <w:t xml:space="preserve">, </w:t>
      </w:r>
      <w:r>
        <w:rPr>
          <w:rFonts w:ascii="Arial" w:hAnsi="Arial"/>
          <w:b/>
          <w:bCs/>
          <w:color w:val="000000"/>
          <w:lang w:val="en-US"/>
        </w:rPr>
        <w:t>Dinesh</w:t>
      </w:r>
      <w:r>
        <w:rPr>
          <w:rFonts w:ascii="Arial" w:hAnsi="Arial"/>
          <w:color w:val="000000"/>
        </w:rPr>
        <w:t xml:space="preserve"> Enrollment No. </w:t>
      </w:r>
      <w:r>
        <w:rPr>
          <w:rFonts w:ascii="Arial" w:hAnsi="Arial"/>
          <w:b/>
          <w:bCs/>
          <w:color w:val="000000"/>
          <w:lang w:val="en-US"/>
        </w:rPr>
        <w:t>0124ME171022</w:t>
      </w:r>
      <w:r>
        <w:rPr>
          <w:rFonts w:ascii="Arial" w:hAnsi="Arial"/>
          <w:b/>
          <w:bCs/>
          <w:color w:val="000000"/>
        </w:rPr>
        <w:t xml:space="preserve">, </w:t>
      </w:r>
      <w:r>
        <w:rPr>
          <w:rFonts w:ascii="Arial" w:hAnsi="Arial"/>
          <w:b/>
          <w:bCs/>
          <w:color w:val="000000"/>
          <w:lang w:val="en-US"/>
        </w:rPr>
        <w:t>0124ME171023</w:t>
      </w:r>
      <w:r>
        <w:rPr>
          <w:rFonts w:ascii="Arial" w:hAnsi="Arial"/>
          <w:b/>
          <w:bCs/>
          <w:color w:val="000000"/>
        </w:rPr>
        <w:t xml:space="preserve">, </w:t>
      </w:r>
      <w:r>
        <w:rPr>
          <w:rFonts w:ascii="Arial" w:hAnsi="Arial"/>
          <w:b/>
          <w:bCs/>
          <w:color w:val="000000"/>
          <w:lang w:val="en-US"/>
        </w:rPr>
        <w:t>0124ME171008</w:t>
      </w:r>
      <w:r>
        <w:rPr>
          <w:rFonts w:ascii="Arial" w:hAnsi="Arial"/>
          <w:b/>
          <w:bCs/>
          <w:color w:val="000000"/>
        </w:rPr>
        <w:t xml:space="preserve"> </w:t>
      </w:r>
      <w:r>
        <w:rPr>
          <w:rFonts w:ascii="Arial" w:hAnsi="Arial"/>
          <w:color w:val="000000"/>
        </w:rPr>
        <w:t xml:space="preserve"> has been examined by us and is here by approved for the award of degree of </w:t>
      </w:r>
      <w:r>
        <w:rPr>
          <w:rFonts w:ascii="Arial" w:hAnsi="Arial"/>
          <w:color w:val="000000"/>
        </w:rPr>
        <w:t>Bachelor</w:t>
      </w:r>
      <w:r>
        <w:rPr>
          <w:rFonts w:ascii="Arial" w:hAnsi="Arial"/>
          <w:color w:val="000000"/>
        </w:rPr>
        <w:t xml:space="preserve"> of Technology in </w:t>
      </w:r>
      <w:r>
        <w:rPr>
          <w:rFonts w:ascii="Arial" w:hAnsi="Arial"/>
          <w:color w:val="000000"/>
        </w:rPr>
        <w:t>Mechanic</w:t>
      </w:r>
      <w:r>
        <w:rPr>
          <w:rFonts w:ascii="Arial" w:hAnsi="Arial"/>
          <w:color w:val="000000"/>
        </w:rPr>
        <w:t>al Engineering for which it has been submitted. It is understood that by this approval the undersigned do not necessarily endorse or approve any statement made, opinion expressed or conclusion drawn there in but approve the dissertation only for the purpose for which it has been submitted.</w:t>
      </w:r>
    </w:p>
    <w:p>
      <w:pPr>
        <w:pStyle w:val="style0"/>
        <w:tabs>
          <w:tab w:val="left" w:leader="none" w:pos="1515"/>
        </w:tabs>
        <w:rPr>
          <w:rFonts w:ascii="Arial" w:hAnsi="Arial"/>
          <w:b/>
          <w:color w:val="000000"/>
          <w:sz w:val="36"/>
          <w:szCs w:val="36"/>
        </w:rPr>
      </w:pPr>
    </w:p>
    <w:p>
      <w:pPr>
        <w:pStyle w:val="style0"/>
        <w:tabs>
          <w:tab w:val="left" w:leader="none" w:pos="5655"/>
        </w:tabs>
        <w:rPr>
          <w:rFonts w:ascii="Arial" w:hAnsi="Arial"/>
          <w:b/>
          <w:color w:val="000000"/>
          <w:sz w:val="36"/>
          <w:szCs w:val="36"/>
        </w:rPr>
      </w:pPr>
    </w:p>
    <w:p>
      <w:pPr>
        <w:pStyle w:val="style0"/>
        <w:tabs>
          <w:tab w:val="left" w:leader="none" w:pos="5655"/>
        </w:tabs>
        <w:rPr>
          <w:rFonts w:ascii="Arial" w:hAnsi="Arial"/>
          <w:b/>
          <w:color w:val="000000"/>
          <w:sz w:val="36"/>
          <w:szCs w:val="36"/>
        </w:rPr>
      </w:pPr>
    </w:p>
    <w:p>
      <w:pPr>
        <w:pStyle w:val="style0"/>
        <w:tabs>
          <w:tab w:val="left" w:leader="none" w:pos="1515"/>
        </w:tabs>
        <w:rPr>
          <w:rStyle w:val="style260"/>
          <w:rFonts w:ascii="Arial" w:hAnsi="Arial"/>
          <w:b/>
          <w:i w:val="false"/>
          <w:iCs w:val="false"/>
          <w:color w:val="000000"/>
          <w:sz w:val="32"/>
          <w:szCs w:val="32"/>
        </w:rPr>
      </w:pPr>
      <w:r>
        <w:rPr>
          <w:rFonts w:ascii="Arial" w:hAnsi="Arial"/>
          <w:b/>
          <w:color w:val="000000"/>
        </w:rPr>
        <w:t xml:space="preserve">(Internal Examiner)                                       </w:t>
      </w:r>
      <w:r>
        <w:rPr>
          <w:rFonts w:ascii="Arial" w:hAnsi="Arial"/>
          <w:b/>
          <w:color w:val="000000"/>
        </w:rPr>
        <w:tab/>
      </w:r>
      <w:r>
        <w:rPr>
          <w:rFonts w:ascii="Arial" w:hAnsi="Arial"/>
          <w:b/>
          <w:color w:val="000000"/>
        </w:rPr>
        <w:tab/>
      </w:r>
      <w:r>
        <w:rPr>
          <w:rFonts w:ascii="Arial" w:hAnsi="Arial"/>
          <w:b/>
          <w:color w:val="000000"/>
        </w:rPr>
        <w:tab/>
      </w:r>
      <w:r>
        <w:rPr>
          <w:rFonts w:ascii="Arial" w:hAnsi="Arial"/>
          <w:b/>
          <w:color w:val="000000"/>
        </w:rPr>
        <w:t>(External Examiner)</w:t>
      </w:r>
    </w:p>
    <w:p>
      <w:pPr>
        <w:pStyle w:val="style0"/>
        <w:tabs>
          <w:tab w:val="left" w:leader="none" w:pos="3000"/>
          <w:tab w:val="left" w:leader="none" w:pos="5715"/>
        </w:tabs>
        <w:rPr/>
      </w:pPr>
      <w:r>
        <w:rPr/>
        <w:drawing>
          <wp:anchor distT="0" distB="0" distL="0" distR="0" simplePos="false" relativeHeight="16" behindDoc="true" locked="false" layoutInCell="true" allowOverlap="true">
            <wp:simplePos x="0" y="0"/>
            <wp:positionH relativeFrom="page">
              <wp:posOffset>941651</wp:posOffset>
            </wp:positionH>
            <wp:positionV relativeFrom="page">
              <wp:posOffset>963709</wp:posOffset>
            </wp:positionV>
            <wp:extent cx="5892800" cy="8093075"/>
            <wp:effectExtent l="0" t="0" r="0" b="0"/>
            <wp:wrapNone/>
            <wp:docPr id="103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lum bright="70000" contrast="-70000"/>
                    </a:blip>
                    <a:srcRect l="0" t="0" r="0" b="0"/>
                    <a:stretch/>
                  </pic:blipFill>
                  <pic:spPr>
                    <a:xfrm rot="0">
                      <a:off x="0" y="0"/>
                      <a:ext cx="5892800" cy="8093075"/>
                    </a:xfrm>
                    <a:prstGeom prst="rect"/>
                    <a:ln>
                      <a:noFill/>
                    </a:ln>
                  </pic:spPr>
                </pic:pic>
              </a:graphicData>
            </a:graphic>
          </wp:anchor>
        </w:drawing>
      </w:r>
    </w:p>
    <w:p>
      <w:pPr>
        <w:pStyle w:val="style0"/>
        <w:tabs>
          <w:tab w:val="left" w:leader="none" w:pos="3000"/>
          <w:tab w:val="left" w:leader="none" w:pos="5715"/>
        </w:tabs>
        <w:jc w:val="center"/>
        <w:rPr>
          <w:rFonts w:ascii="Arial" w:hAnsi="Arial"/>
          <w:b/>
          <w:color w:val="000000"/>
          <w:sz w:val="36"/>
          <w:szCs w:val="36"/>
        </w:rPr>
      </w:pPr>
      <w:r>
        <w:rPr>
          <w:rFonts w:ascii="Arial" w:hAnsi="Arial"/>
          <w:b/>
          <w:color w:val="000000"/>
          <w:sz w:val="36"/>
          <w:szCs w:val="36"/>
        </w:rPr>
        <w:t xml:space="preserve">BHOPAL INSTITUTE OF TECHNOLOGY &amp; SCIENCE, BHOPAL (M.P.) </w:t>
      </w:r>
    </w:p>
    <w:p>
      <w:pPr>
        <w:pStyle w:val="style0"/>
        <w:tabs>
          <w:tab w:val="left" w:leader="none" w:pos="3000"/>
          <w:tab w:val="left" w:leader="none" w:pos="5715"/>
        </w:tabs>
        <w:jc w:val="center"/>
        <w:rPr>
          <w:rFonts w:ascii="Arial" w:hAnsi="Arial"/>
          <w:color w:val="000000"/>
        </w:rPr>
      </w:pPr>
    </w:p>
    <w:p>
      <w:pPr>
        <w:pStyle w:val="style0"/>
        <w:spacing w:lineRule="auto" w:line="360"/>
        <w:ind w:right="10"/>
        <w:jc w:val="center"/>
        <w:rPr>
          <w:rFonts w:ascii="Arial" w:hAnsi="Arial"/>
          <w:b/>
          <w:bCs/>
          <w:color w:val="000000"/>
          <w:szCs w:val="28"/>
        </w:rPr>
      </w:pPr>
      <w:r>
        <w:rPr/>
        <w:drawing>
          <wp:anchor distT="0" distB="0" distL="0" distR="0" simplePos="false" relativeHeight="7" behindDoc="false" locked="false" layoutInCell="true" allowOverlap="true">
            <wp:simplePos x="0" y="0"/>
            <wp:positionH relativeFrom="page">
              <wp:posOffset>3255627</wp:posOffset>
            </wp:positionH>
            <wp:positionV relativeFrom="page">
              <wp:posOffset>2049457</wp:posOffset>
            </wp:positionV>
            <wp:extent cx="1219834" cy="1015998"/>
            <wp:effectExtent l="0" t="0" r="0" b="0"/>
            <wp:wrapSquare wrapText="bothSides"/>
            <wp:docPr id="103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4" cstate="print"/>
                    <a:srcRect l="0" t="0" r="0" b="0"/>
                    <a:stretch/>
                  </pic:blipFill>
                  <pic:spPr>
                    <a:xfrm rot="0">
                      <a:off x="0" y="0"/>
                      <a:ext cx="1219834" cy="1015998"/>
                    </a:xfrm>
                    <a:prstGeom prst="rect"/>
                    <a:ln>
                      <a:noFill/>
                    </a:ln>
                  </pic:spPr>
                </pic:pic>
              </a:graphicData>
            </a:graphic>
          </wp:anchor>
        </w:drawing>
      </w:r>
      <w:r>
        <w:rPr>
          <w:rFonts w:ascii="Arial" w:hAnsi="Arial"/>
          <w:b/>
          <w:bCs/>
          <w:color w:val="000000"/>
          <w:szCs w:val="28"/>
        </w:rPr>
        <w:t xml:space="preserve">  </w:t>
      </w:r>
    </w:p>
    <w:p>
      <w:pPr>
        <w:pStyle w:val="style0"/>
        <w:spacing w:lineRule="auto" w:line="360"/>
        <w:ind w:right="10"/>
        <w:jc w:val="center"/>
        <w:rPr>
          <w:rFonts w:ascii="Arial" w:hAnsi="Arial"/>
          <w:b/>
          <w:bCs/>
          <w:color w:val="000000"/>
          <w:sz w:val="28"/>
          <w:szCs w:val="28"/>
          <w:u w:val="single"/>
        </w:rPr>
      </w:pPr>
    </w:p>
    <w:p>
      <w:pPr>
        <w:pStyle w:val="style0"/>
        <w:spacing w:lineRule="auto" w:line="360"/>
        <w:ind w:right="10"/>
        <w:jc w:val="center"/>
        <w:rPr>
          <w:rFonts w:ascii="Arial" w:hAnsi="Arial"/>
          <w:b/>
          <w:bCs/>
          <w:color w:val="000000"/>
          <w:sz w:val="28"/>
          <w:szCs w:val="28"/>
          <w:u w:val="single"/>
        </w:rPr>
      </w:pPr>
    </w:p>
    <w:p>
      <w:pPr>
        <w:pStyle w:val="style0"/>
        <w:spacing w:lineRule="auto" w:line="360"/>
        <w:ind w:right="10"/>
        <w:jc w:val="center"/>
        <w:rPr>
          <w:rFonts w:ascii="Arial" w:hAnsi="Arial"/>
          <w:b/>
          <w:bCs/>
          <w:color w:val="000000"/>
          <w:sz w:val="28"/>
          <w:szCs w:val="28"/>
          <w:u w:val="single"/>
        </w:rPr>
      </w:pPr>
    </w:p>
    <w:p>
      <w:pPr>
        <w:pStyle w:val="style0"/>
        <w:spacing w:lineRule="auto" w:line="360"/>
        <w:ind w:right="10"/>
        <w:jc w:val="left"/>
        <w:rPr>
          <w:rFonts w:ascii="Arial" w:hAnsi="Arial"/>
          <w:b/>
          <w:bCs/>
          <w:color w:val="000000"/>
          <w:sz w:val="28"/>
          <w:szCs w:val="28"/>
          <w:u w:val="single"/>
        </w:rPr>
      </w:pPr>
    </w:p>
    <w:p>
      <w:pPr>
        <w:pStyle w:val="style0"/>
        <w:spacing w:lineRule="auto" w:line="360"/>
        <w:ind w:right="10"/>
        <w:jc w:val="center"/>
        <w:rPr>
          <w:rFonts w:ascii="Arial" w:hAnsi="Arial"/>
          <w:b/>
          <w:bCs/>
          <w:color w:val="000000"/>
          <w:sz w:val="28"/>
          <w:szCs w:val="28"/>
          <w:u w:val="single"/>
        </w:rPr>
      </w:pPr>
    </w:p>
    <w:p>
      <w:pPr>
        <w:pStyle w:val="style0"/>
        <w:spacing w:lineRule="atLeast" w:line="240"/>
        <w:ind w:left="2160" w:firstLine="720"/>
        <w:rPr>
          <w:rFonts w:ascii="Arial" w:hAnsi="Arial"/>
          <w:b/>
          <w:color w:val="000000"/>
          <w:sz w:val="38"/>
        </w:rPr>
      </w:pPr>
      <w:r>
        <w:rPr>
          <w:rFonts w:ascii="Arial" w:hAnsi="Arial"/>
          <w:b/>
          <w:color w:val="000000"/>
          <w:sz w:val="38"/>
        </w:rPr>
        <w:t xml:space="preserve">Batch </w:t>
      </w:r>
      <w:r>
        <w:rPr>
          <w:rFonts w:ascii="Arial" w:hAnsi="Arial"/>
          <w:b/>
          <w:color w:val="000000"/>
          <w:sz w:val="38"/>
        </w:rPr>
        <w:t>-</w:t>
      </w:r>
      <w:r>
        <w:rPr>
          <w:rFonts w:ascii="Arial" w:hAnsi="Arial"/>
          <w:b/>
          <w:color w:val="000000"/>
          <w:sz w:val="38"/>
        </w:rPr>
        <w:t xml:space="preserve"> 2017-2021</w:t>
      </w:r>
    </w:p>
    <w:p>
      <w:pPr>
        <w:pStyle w:val="style0"/>
        <w:tabs>
          <w:tab w:val="center" w:leader="none" w:pos="4320"/>
          <w:tab w:val="left" w:leader="none" w:pos="5535"/>
        </w:tabs>
        <w:rPr>
          <w:rFonts w:ascii="Arial" w:hAnsi="Arial"/>
          <w:b/>
          <w:color w:val="000000"/>
          <w:sz w:val="38"/>
        </w:rPr>
      </w:pPr>
    </w:p>
    <w:p>
      <w:pPr>
        <w:pStyle w:val="style0"/>
        <w:tabs>
          <w:tab w:val="center" w:leader="none" w:pos="4320"/>
          <w:tab w:val="left" w:leader="none" w:pos="5535"/>
        </w:tabs>
        <w:jc w:val="center"/>
        <w:rPr>
          <w:rFonts w:ascii="Arial" w:hAnsi="Arial"/>
          <w:b/>
          <w:color w:val="000000"/>
          <w:sz w:val="32"/>
          <w:szCs w:val="32"/>
        </w:rPr>
      </w:pPr>
      <w:r>
        <w:rPr>
          <w:rFonts w:ascii="Arial" w:hAnsi="Arial"/>
          <w:b/>
          <w:color w:val="000000"/>
          <w:sz w:val="32"/>
          <w:szCs w:val="32"/>
        </w:rPr>
        <w:t>DEPARTMENT OF MECHANICAL ENGINEERING</w:t>
      </w:r>
    </w:p>
    <w:p>
      <w:pPr>
        <w:pStyle w:val="style0"/>
        <w:tabs>
          <w:tab w:val="center" w:leader="none" w:pos="4320"/>
          <w:tab w:val="left" w:leader="none" w:pos="5535"/>
        </w:tabs>
        <w:jc w:val="center"/>
        <w:rPr>
          <w:rFonts w:ascii="Arial" w:hAnsi="Arial"/>
          <w:b/>
          <w:color w:val="000000"/>
          <w:sz w:val="32"/>
          <w:szCs w:val="32"/>
        </w:rPr>
      </w:pPr>
    </w:p>
    <w:p>
      <w:pPr>
        <w:pStyle w:val="style0"/>
        <w:spacing w:lineRule="auto" w:line="360"/>
        <w:ind w:right="10"/>
        <w:jc w:val="center"/>
        <w:rPr>
          <w:rFonts w:ascii="Arial" w:hAnsi="Arial"/>
          <w:b/>
          <w:bCs/>
          <w:color w:val="000000"/>
          <w:sz w:val="28"/>
          <w:szCs w:val="28"/>
          <w:u w:val="single"/>
        </w:rPr>
      </w:pPr>
      <w:r>
        <w:rPr>
          <w:rFonts w:ascii="Arial" w:hAnsi="Arial"/>
          <w:b/>
          <w:bCs/>
          <w:color w:val="000000"/>
          <w:sz w:val="28"/>
          <w:szCs w:val="28"/>
          <w:u w:val="single"/>
        </w:rPr>
        <w:t>DECLARATION</w:t>
      </w:r>
    </w:p>
    <w:p>
      <w:pPr>
        <w:pStyle w:val="style4097"/>
        <w:spacing w:lineRule="auto" w:line="360"/>
        <w:ind w:right="10"/>
        <w:jc w:val="both"/>
        <w:rPr>
          <w:b/>
          <w:bCs/>
          <w:color w:val="000000"/>
          <w:sz w:val="28"/>
          <w:szCs w:val="28"/>
        </w:rPr>
      </w:pPr>
    </w:p>
    <w:p>
      <w:pPr>
        <w:pStyle w:val="style0"/>
        <w:spacing w:lineRule="auto" w:line="360"/>
        <w:ind w:right="10"/>
        <w:jc w:val="both"/>
        <w:rPr>
          <w:rFonts w:ascii="Arial" w:hAnsi="Arial"/>
          <w:b/>
          <w:bCs/>
          <w:color w:val="000000"/>
          <w:szCs w:val="28"/>
        </w:rPr>
      </w:pPr>
      <w:r>
        <w:rPr>
          <w:rFonts w:ascii="Arial" w:hAnsi="Arial"/>
          <w:color w:val="000000"/>
          <w:szCs w:val="28"/>
        </w:rPr>
        <w:t xml:space="preserve">I/we hereby declare the work, which is being presented in the </w:t>
      </w:r>
      <w:r>
        <w:rPr>
          <w:rFonts w:ascii="Arial" w:hAnsi="Arial"/>
          <w:color w:val="000000"/>
          <w:szCs w:val="28"/>
        </w:rPr>
        <w:t>maj</w:t>
      </w:r>
      <w:r>
        <w:rPr>
          <w:rFonts w:ascii="Arial" w:hAnsi="Arial"/>
          <w:color w:val="000000"/>
          <w:szCs w:val="28"/>
        </w:rPr>
        <w:t>or project entitled</w:t>
      </w:r>
      <w:r>
        <w:rPr>
          <w:rFonts w:ascii="Arial" w:hAnsi="Arial"/>
          <w:b/>
          <w:bCs/>
          <w:color w:val="000000"/>
          <w:szCs w:val="28"/>
        </w:rPr>
        <w:t xml:space="preserve"> "</w:t>
      </w:r>
      <w:r>
        <w:rPr>
          <w:rStyle w:val="style260"/>
          <w:rFonts w:ascii="Arial" w:hAnsi="Arial"/>
          <w:b/>
          <w:i w:val="false"/>
          <w:iCs w:val="false"/>
          <w:color w:val="000000"/>
        </w:rPr>
        <w:t xml:space="preserve"> </w:t>
      </w:r>
      <w:r>
        <w:rPr>
          <w:rStyle w:val="style260"/>
          <w:rFonts w:ascii="Arial" w:hAnsi="Arial"/>
          <w:b/>
          <w:i w:val="false"/>
          <w:iCs w:val="false"/>
          <w:color w:val="000000"/>
        </w:rPr>
        <w:t xml:space="preserve">MAJOR </w:t>
      </w:r>
      <w:r>
        <w:rPr>
          <w:rStyle w:val="style260"/>
          <w:rFonts w:ascii="Arial" w:hAnsi="Arial"/>
          <w:b/>
          <w:i w:val="false"/>
          <w:iCs w:val="false"/>
          <w:color w:val="000000"/>
          <w:lang w:val="en-US"/>
        </w:rPr>
        <w:t xml:space="preserve">PROJECT OF SOLAR ENERGY </w:t>
      </w:r>
      <w:r>
        <w:rPr>
          <w:rFonts w:ascii="Arial" w:hAnsi="Arial"/>
          <w:b/>
          <w:bCs/>
          <w:color w:val="000000"/>
          <w:szCs w:val="28"/>
        </w:rPr>
        <w:t>"</w:t>
      </w:r>
      <w:r>
        <w:rPr>
          <w:rFonts w:ascii="Arial" w:hAnsi="Arial"/>
          <w:b/>
          <w:bCs/>
          <w:color w:val="000000"/>
          <w:szCs w:val="28"/>
          <w:lang w:val="en-US"/>
        </w:rPr>
        <w:t xml:space="preserve"> </w:t>
      </w:r>
      <w:r>
        <w:rPr>
          <w:rFonts w:ascii="Arial" w:hAnsi="Arial"/>
          <w:bCs/>
          <w:color w:val="000000"/>
          <w:szCs w:val="28"/>
        </w:rPr>
        <w:t xml:space="preserve">in partial fulfillment of the requirements for the award of the degree of </w:t>
      </w:r>
      <w:r>
        <w:rPr>
          <w:rFonts w:ascii="Arial" w:hAnsi="Arial"/>
          <w:b/>
          <w:bCs/>
          <w:color w:val="000000"/>
          <w:szCs w:val="28"/>
        </w:rPr>
        <w:t xml:space="preserve">BACHELOR OF </w:t>
      </w:r>
      <w:r>
        <w:rPr>
          <w:rFonts w:ascii="Arial" w:hAnsi="Arial"/>
          <w:b/>
          <w:bCs/>
          <w:color w:val="000000"/>
          <w:szCs w:val="28"/>
        </w:rPr>
        <w:t>TECHNOLOGY</w:t>
      </w:r>
      <w:r>
        <w:rPr>
          <w:rFonts w:ascii="Arial" w:hAnsi="Arial"/>
          <w:b/>
          <w:bCs/>
          <w:color w:val="000000"/>
          <w:szCs w:val="28"/>
        </w:rPr>
        <w:t>’</w:t>
      </w:r>
      <w:r>
        <w:rPr>
          <w:rFonts w:ascii="Arial" w:hAnsi="Arial"/>
          <w:bCs/>
          <w:color w:val="000000"/>
          <w:szCs w:val="28"/>
        </w:rPr>
        <w:t xml:space="preserve"> in </w:t>
      </w:r>
      <w:r>
        <w:rPr>
          <w:rFonts w:ascii="Arial" w:hAnsi="Arial"/>
          <w:b/>
          <w:bCs/>
          <w:color w:val="000000"/>
          <w:szCs w:val="28"/>
        </w:rPr>
        <w:t> MECHANICAL ENGINEERING</w:t>
      </w:r>
      <w:r>
        <w:rPr>
          <w:rFonts w:ascii="Arial" w:hAnsi="Arial"/>
          <w:bCs/>
          <w:color w:val="000000"/>
          <w:szCs w:val="28"/>
        </w:rPr>
        <w:t xml:space="preserve"> has been carried out at, </w:t>
      </w:r>
      <w:r>
        <w:rPr>
          <w:rFonts w:ascii="Arial" w:hAnsi="Arial"/>
          <w:b/>
          <w:bCs/>
          <w:color w:val="000000"/>
          <w:szCs w:val="28"/>
        </w:rPr>
        <w:t>Bhopal Institute of Technology &amp; Science (BITS), Bhopal</w:t>
      </w:r>
      <w:r>
        <w:rPr>
          <w:rFonts w:ascii="Arial" w:hAnsi="Arial"/>
          <w:bCs/>
          <w:color w:val="000000"/>
          <w:szCs w:val="28"/>
        </w:rPr>
        <w:t xml:space="preserve"> is an authentic record of my/our own work carried out under the guidance of my/our project guide </w:t>
      </w:r>
      <w:r>
        <w:rPr>
          <w:rFonts w:ascii="Arial" w:hAnsi="Arial"/>
          <w:b/>
          <w:bCs/>
          <w:color w:val="000000"/>
          <w:szCs w:val="28"/>
        </w:rPr>
        <w:t xml:space="preserve">Prof. </w:t>
      </w:r>
      <w:r>
        <w:rPr>
          <w:rFonts w:ascii="Arial" w:hAnsi="Arial"/>
          <w:b/>
          <w:bCs/>
          <w:color w:val="000000"/>
          <w:szCs w:val="28"/>
          <w:lang w:val="en-US"/>
        </w:rPr>
        <w:t xml:space="preserve">Suresh </w:t>
      </w:r>
      <w:r>
        <w:rPr>
          <w:rFonts w:hAnsi="Arial"/>
          <w:b/>
          <w:bCs/>
          <w:color w:val="000000"/>
          <w:szCs w:val="28"/>
          <w:lang w:val="en-US"/>
        </w:rPr>
        <w:t>badholiya</w:t>
      </w:r>
    </w:p>
    <w:p>
      <w:pPr>
        <w:pStyle w:val="style0"/>
        <w:spacing w:lineRule="auto" w:line="360"/>
        <w:ind w:right="10"/>
        <w:jc w:val="both"/>
        <w:rPr>
          <w:rFonts w:ascii="Arial" w:hAnsi="Arial"/>
          <w:color w:val="000000"/>
        </w:rPr>
      </w:pPr>
    </w:p>
    <w:p>
      <w:pPr>
        <w:pStyle w:val="style4097"/>
        <w:spacing w:lineRule="auto" w:line="360"/>
        <w:ind w:right="10"/>
        <w:jc w:val="both"/>
        <w:rPr>
          <w:bCs/>
          <w:color w:val="000000"/>
          <w:szCs w:val="28"/>
        </w:rPr>
      </w:pPr>
      <w:r>
        <w:rPr>
          <w:bCs/>
          <w:color w:val="000000"/>
          <w:szCs w:val="28"/>
        </w:rPr>
        <w:tab/>
      </w:r>
      <w:r>
        <w:rPr>
          <w:bCs/>
          <w:color w:val="000000"/>
          <w:szCs w:val="28"/>
        </w:rPr>
        <w:t>The matter embodied in this project work has not been submitted by me for the award of any other degree.</w:t>
      </w:r>
    </w:p>
    <w:p>
      <w:pPr>
        <w:pStyle w:val="style4097"/>
        <w:spacing w:lineRule="auto" w:line="360"/>
        <w:ind w:right="10"/>
        <w:rPr>
          <w:bCs/>
          <w:color w:val="000000"/>
          <w:szCs w:val="28"/>
        </w:rPr>
      </w:pPr>
      <w:r>
        <w:rPr>
          <w:bCs/>
          <w:color w:val="000000"/>
          <w:szCs w:val="28"/>
        </w:rPr>
        <w:t xml:space="preserve">                                                   </w:t>
      </w:r>
      <w:r>
        <w:rPr>
          <w:bCs/>
          <w:color w:val="000000"/>
          <w:szCs w:val="28"/>
        </w:rPr>
        <w:tab/>
      </w:r>
      <w:r>
        <w:rPr>
          <w:bCs/>
          <w:color w:val="000000"/>
          <w:szCs w:val="28"/>
        </w:rPr>
        <w:tab/>
      </w:r>
      <w:r>
        <w:rPr>
          <w:bCs/>
          <w:color w:val="000000"/>
          <w:szCs w:val="28"/>
        </w:rPr>
        <w:tab/>
      </w:r>
      <w:r>
        <w:rPr>
          <w:bCs/>
          <w:color w:val="000000"/>
          <w:szCs w:val="28"/>
        </w:rPr>
        <w:tab/>
      </w:r>
      <w:r>
        <w:rPr>
          <w:bCs/>
          <w:color w:val="000000"/>
          <w:szCs w:val="28"/>
        </w:rPr>
        <w:t xml:space="preserve">    </w:t>
      </w:r>
    </w:p>
    <w:p>
      <w:pPr>
        <w:pStyle w:val="style0"/>
        <w:tabs>
          <w:tab w:val="left" w:leader="none" w:pos="3345"/>
        </w:tabs>
        <w:spacing w:lineRule="auto" w:line="360"/>
        <w:rPr>
          <w:rFonts w:ascii="Arial" w:hAnsi="Arial"/>
          <w:color w:val="000000"/>
          <w:sz w:val="28"/>
          <w:szCs w:val="28"/>
        </w:rPr>
      </w:pPr>
      <w:r>
        <w:rPr>
          <w:rFonts w:ascii="Arial" w:hAnsi="Arial"/>
          <w:b/>
          <w:color w:val="000000"/>
          <w:lang w:val="en-US"/>
        </w:rPr>
        <w:t>Umashankar Longare</w:t>
      </w:r>
      <w:r>
        <w:rPr>
          <w:rFonts w:ascii="Arial" w:hAnsi="Arial"/>
          <w:b/>
          <w:color w:val="000000"/>
        </w:rPr>
        <w:tab/>
      </w:r>
      <w:r>
        <w:rPr>
          <w:rFonts w:ascii="Arial" w:hAnsi="Arial"/>
          <w:b/>
          <w:color w:val="000000"/>
        </w:rPr>
        <w:tab/>
      </w:r>
      <w:r>
        <w:rPr>
          <w:rFonts w:ascii="Arial" w:hAnsi="Arial"/>
          <w:b/>
          <w:color w:val="000000"/>
        </w:rPr>
        <w:tab/>
      </w:r>
      <w:r>
        <w:rPr>
          <w:rFonts w:ascii="Arial" w:hAnsi="Arial"/>
          <w:b/>
          <w:color w:val="000000"/>
        </w:rPr>
        <w:tab/>
      </w:r>
      <w:r>
        <w:rPr>
          <w:rFonts w:ascii="Arial" w:hAnsi="Arial"/>
          <w:b/>
          <w:color w:val="000000"/>
          <w:lang w:val="en-US"/>
        </w:rPr>
        <w:t xml:space="preserve">          Vikash Mankar</w:t>
      </w:r>
    </w:p>
    <w:p>
      <w:pPr>
        <w:pStyle w:val="style0"/>
        <w:tabs>
          <w:tab w:val="left" w:leader="none" w:pos="3345"/>
        </w:tabs>
        <w:spacing w:lineRule="auto" w:line="360"/>
        <w:rPr>
          <w:rFonts w:ascii="Arial" w:hAnsi="Arial"/>
          <w:color w:val="000000"/>
          <w:sz w:val="28"/>
          <w:szCs w:val="28"/>
        </w:rPr>
      </w:pPr>
      <w:r>
        <w:rPr>
          <w:rFonts w:ascii="Arial" w:hAnsi="Arial"/>
          <w:color w:val="000000"/>
          <w:sz w:val="28"/>
          <w:szCs w:val="28"/>
        </w:rPr>
        <w:t>Roll No.</w:t>
      </w:r>
      <w:r>
        <w:rPr>
          <w:rFonts w:ascii="Arial" w:hAnsi="Arial"/>
          <w:color w:val="000000"/>
          <w:sz w:val="28"/>
          <w:szCs w:val="28"/>
        </w:rPr>
        <w:t xml:space="preserve"> </w:t>
      </w:r>
      <w:r>
        <w:rPr>
          <w:rFonts w:ascii="Arial" w:hAnsi="Arial"/>
          <w:b/>
          <w:bCs/>
          <w:color w:val="000000"/>
          <w:sz w:val="28"/>
          <w:szCs w:val="28"/>
          <w:lang w:val="en-US"/>
        </w:rPr>
        <w:t>0124ME171022</w:t>
      </w:r>
      <w:r>
        <w:rPr>
          <w:rFonts w:ascii="Arial" w:hAnsi="Arial"/>
          <w:color w:val="000000"/>
          <w:sz w:val="28"/>
          <w:szCs w:val="28"/>
        </w:rPr>
        <w:tab/>
      </w:r>
      <w:r>
        <w:rPr>
          <w:rFonts w:ascii="Arial" w:hAnsi="Arial"/>
          <w:color w:val="000000"/>
          <w:sz w:val="28"/>
          <w:szCs w:val="28"/>
        </w:rPr>
        <w:tab/>
      </w:r>
      <w:r>
        <w:rPr>
          <w:rFonts w:ascii="Arial" w:hAnsi="Arial"/>
          <w:color w:val="000000"/>
          <w:sz w:val="28"/>
          <w:szCs w:val="28"/>
        </w:rPr>
        <w:tab/>
      </w:r>
      <w:r>
        <w:rPr>
          <w:rFonts w:ascii="Arial" w:hAnsi="Arial"/>
          <w:color w:val="000000"/>
          <w:sz w:val="28"/>
          <w:szCs w:val="28"/>
        </w:rPr>
        <w:tab/>
      </w:r>
      <w:r>
        <w:rPr>
          <w:rFonts w:ascii="Arial" w:hAnsi="Arial"/>
          <w:color w:val="000000"/>
          <w:sz w:val="28"/>
          <w:szCs w:val="28"/>
          <w:lang w:val="en-US"/>
        </w:rPr>
        <w:t xml:space="preserve">        </w:t>
      </w:r>
      <w:r>
        <w:rPr>
          <w:rFonts w:ascii="Arial" w:hAnsi="Arial"/>
          <w:color w:val="000000"/>
          <w:sz w:val="28"/>
          <w:szCs w:val="28"/>
        </w:rPr>
        <w:t>Roll No.</w:t>
      </w:r>
      <w:r>
        <w:rPr>
          <w:rFonts w:ascii="Arial" w:hAnsi="Arial"/>
          <w:b/>
          <w:bCs/>
          <w:color w:val="000000"/>
          <w:sz w:val="28"/>
          <w:szCs w:val="28"/>
          <w:lang w:val="en-US"/>
        </w:rPr>
        <w:t>0124ME171023</w:t>
      </w:r>
      <w:r>
        <w:rPr>
          <w:rFonts w:ascii="Arial" w:hAnsi="Arial"/>
          <w:color w:val="000000"/>
          <w:sz w:val="28"/>
          <w:szCs w:val="28"/>
        </w:rPr>
        <w:t xml:space="preserve"> </w:t>
      </w:r>
    </w:p>
    <w:p>
      <w:pPr>
        <w:pStyle w:val="style0"/>
        <w:tabs>
          <w:tab w:val="left" w:leader="none" w:pos="3345"/>
        </w:tabs>
        <w:spacing w:lineRule="auto" w:line="360"/>
        <w:rPr>
          <w:rFonts w:ascii="Arial" w:hAnsi="Arial"/>
          <w:color w:val="000000"/>
          <w:sz w:val="28"/>
          <w:szCs w:val="28"/>
        </w:rPr>
      </w:pPr>
    </w:p>
    <w:p>
      <w:pPr>
        <w:pStyle w:val="style4097"/>
        <w:spacing w:lineRule="auto" w:line="360"/>
        <w:ind w:right="10"/>
        <w:rPr>
          <w:bCs/>
          <w:color w:val="000000"/>
          <w:szCs w:val="28"/>
        </w:rPr>
      </w:pPr>
      <w:r>
        <w:rPr>
          <w:bCs/>
          <w:color w:val="000000"/>
          <w:szCs w:val="28"/>
        </w:rPr>
        <w:t xml:space="preserve">      </w:t>
      </w:r>
      <w:r>
        <w:rPr>
          <w:bCs/>
          <w:color w:val="000000"/>
          <w:szCs w:val="28"/>
        </w:rPr>
        <w:tab/>
      </w:r>
      <w:r>
        <w:rPr>
          <w:bCs/>
          <w:color w:val="000000"/>
          <w:szCs w:val="28"/>
        </w:rPr>
        <w:tab/>
      </w:r>
      <w:r>
        <w:rPr>
          <w:bCs/>
          <w:color w:val="000000"/>
          <w:szCs w:val="28"/>
        </w:rPr>
        <w:tab/>
      </w:r>
      <w:r>
        <w:rPr>
          <w:bCs/>
          <w:color w:val="000000"/>
          <w:szCs w:val="28"/>
        </w:rPr>
        <w:tab/>
      </w:r>
      <w:r>
        <w:rPr>
          <w:bCs/>
          <w:color w:val="000000"/>
          <w:szCs w:val="28"/>
        </w:rPr>
        <w:tab/>
      </w:r>
      <w:r>
        <w:rPr>
          <w:bCs/>
          <w:color w:val="000000"/>
          <w:szCs w:val="28"/>
        </w:rPr>
        <w:tab/>
      </w:r>
      <w:r>
        <w:rPr>
          <w:bCs/>
          <w:color w:val="000000"/>
          <w:szCs w:val="28"/>
        </w:rPr>
        <w:tab/>
      </w:r>
      <w:r>
        <w:rPr>
          <w:bCs/>
          <w:color w:val="000000"/>
          <w:szCs w:val="28"/>
        </w:rPr>
        <w:tab/>
      </w:r>
      <w:r>
        <w:rPr>
          <w:bCs/>
          <w:color w:val="000000"/>
          <w:szCs w:val="28"/>
        </w:rPr>
        <w:t xml:space="preserve">     </w:t>
      </w:r>
    </w:p>
    <w:p>
      <w:pPr>
        <w:pStyle w:val="style0"/>
        <w:spacing w:lineRule="auto" w:line="360"/>
        <w:jc w:val="center"/>
        <w:rPr>
          <w:rFonts w:ascii="Arial" w:hAnsi="Arial"/>
          <w:color w:val="000000"/>
          <w:sz w:val="28"/>
          <w:szCs w:val="28"/>
        </w:rPr>
      </w:pPr>
      <w:r>
        <w:rPr/>
        <w:drawing>
          <wp:anchor distT="0" distB="0" distL="0" distR="0" simplePos="false" relativeHeight="14" behindDoc="true" locked="false" layoutInCell="true" allowOverlap="true">
            <wp:simplePos x="0" y="0"/>
            <wp:positionH relativeFrom="page">
              <wp:posOffset>925040</wp:posOffset>
            </wp:positionH>
            <wp:positionV relativeFrom="page">
              <wp:posOffset>982330</wp:posOffset>
            </wp:positionV>
            <wp:extent cx="5892800" cy="8093075"/>
            <wp:effectExtent l="0" t="0" r="0" b="0"/>
            <wp:wrapNone/>
            <wp:docPr id="103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lum bright="70000" contrast="-70000"/>
                    </a:blip>
                    <a:srcRect l="0" t="0" r="0" b="0"/>
                    <a:stretch/>
                  </pic:blipFill>
                  <pic:spPr>
                    <a:xfrm rot="0">
                      <a:off x="0" y="0"/>
                      <a:ext cx="5892800" cy="8093075"/>
                    </a:xfrm>
                    <a:prstGeom prst="rect"/>
                    <a:ln>
                      <a:noFill/>
                    </a:ln>
                  </pic:spPr>
                </pic:pic>
              </a:graphicData>
            </a:graphic>
          </wp:anchor>
        </w:drawing>
      </w:r>
    </w:p>
    <w:p>
      <w:pPr>
        <w:pStyle w:val="style0"/>
        <w:spacing w:lineRule="auto" w:line="360"/>
        <w:jc w:val="center"/>
        <w:rPr>
          <w:rFonts w:ascii="Arial" w:hAnsi="Arial"/>
          <w:color w:val="000000"/>
          <w:sz w:val="28"/>
          <w:szCs w:val="28"/>
        </w:rPr>
      </w:pPr>
      <w:r>
        <w:rPr>
          <w:rFonts w:ascii="Arial" w:hAnsi="Arial"/>
          <w:b/>
          <w:bCs/>
          <w:color w:val="000000"/>
          <w:sz w:val="28"/>
          <w:szCs w:val="28"/>
          <w:lang w:val="en-US"/>
        </w:rPr>
        <w:t>Dinesh</w:t>
      </w:r>
      <w:r>
        <w:rPr>
          <w:rFonts w:ascii="Arial" w:hAnsi="Arial"/>
          <w:color w:val="000000"/>
          <w:sz w:val="28"/>
          <w:szCs w:val="28"/>
        </w:rPr>
        <w:tab/>
      </w:r>
      <w:r>
        <w:rPr>
          <w:rFonts w:ascii="Arial" w:hAnsi="Arial"/>
          <w:color w:val="000000"/>
          <w:sz w:val="28"/>
          <w:szCs w:val="28"/>
        </w:rPr>
        <w:tab/>
      </w:r>
      <w:r>
        <w:rPr>
          <w:rFonts w:ascii="Arial" w:hAnsi="Arial"/>
          <w:color w:val="000000"/>
          <w:sz w:val="28"/>
          <w:szCs w:val="28"/>
        </w:rPr>
        <w:tab/>
      </w:r>
      <w:r>
        <w:rPr>
          <w:rFonts w:ascii="Arial" w:hAnsi="Arial"/>
          <w:color w:val="000000"/>
          <w:sz w:val="28"/>
          <w:szCs w:val="28"/>
          <w:lang w:val="en-US"/>
        </w:rPr>
        <w:t xml:space="preserve">      </w:t>
      </w:r>
      <w:r>
        <w:rPr>
          <w:rFonts w:ascii="Arial" w:hAnsi="Arial"/>
          <w:caps/>
          <w:color w:val="000000"/>
          <w:sz w:val="28"/>
          <w:szCs w:val="28"/>
        </w:rPr>
        <w:t>P</w:t>
      </w:r>
      <w:r>
        <w:rPr>
          <w:rFonts w:ascii="Arial" w:hAnsi="Arial"/>
          <w:color w:val="000000"/>
          <w:sz w:val="28"/>
          <w:szCs w:val="28"/>
        </w:rPr>
        <w:t>rof</w:t>
      </w:r>
      <w:r>
        <w:rPr>
          <w:rFonts w:ascii="Arial" w:hAnsi="Arial"/>
          <w:color w:val="000000"/>
          <w:sz w:val="28"/>
          <w:szCs w:val="28"/>
          <w:lang w:val="en-US"/>
        </w:rPr>
        <w:t xml:space="preserve">. </w:t>
      </w:r>
      <w:r>
        <w:rPr>
          <w:rFonts w:ascii="Arial" w:hAnsi="Arial"/>
          <w:b/>
          <w:bCs/>
          <w:color w:val="000000"/>
          <w:sz w:val="28"/>
          <w:szCs w:val="28"/>
          <w:lang w:val="en-US"/>
        </w:rPr>
        <w:t>Suresh badholiya</w:t>
      </w:r>
    </w:p>
    <w:p>
      <w:pPr>
        <w:pStyle w:val="style0"/>
        <w:tabs>
          <w:tab w:val="left" w:leader="none" w:pos="3345"/>
        </w:tabs>
        <w:spacing w:lineRule="auto" w:line="360"/>
        <w:ind w:firstLineChars="200"/>
        <w:rPr>
          <w:rFonts w:ascii="Arial" w:hAnsi="Arial"/>
          <w:color w:val="000000"/>
          <w:sz w:val="28"/>
          <w:szCs w:val="28"/>
        </w:rPr>
      </w:pPr>
      <w:r>
        <w:rPr>
          <w:rFonts w:ascii="Arial" w:hAnsi="Arial"/>
          <w:color w:val="000000"/>
          <w:sz w:val="28"/>
          <w:szCs w:val="28"/>
        </w:rPr>
        <w:t>Roll No.</w:t>
      </w:r>
      <w:r>
        <w:rPr>
          <w:rFonts w:ascii="Arial" w:hAnsi="Arial"/>
          <w:color w:val="000000"/>
          <w:sz w:val="28"/>
          <w:szCs w:val="28"/>
        </w:rPr>
        <w:t xml:space="preserve"> </w:t>
      </w:r>
      <w:r>
        <w:rPr>
          <w:rFonts w:ascii="Arial" w:hAnsi="Arial"/>
          <w:b/>
          <w:bCs/>
          <w:color w:val="000000"/>
          <w:sz w:val="28"/>
          <w:szCs w:val="28"/>
          <w:lang w:val="en-US"/>
        </w:rPr>
        <w:t>0124ME171008</w:t>
      </w:r>
      <w:r>
        <w:rPr>
          <w:rFonts w:ascii="Arial" w:hAnsi="Arial"/>
          <w:color w:val="000000"/>
          <w:sz w:val="28"/>
          <w:szCs w:val="28"/>
        </w:rPr>
        <w:tab/>
      </w:r>
      <w:r>
        <w:rPr>
          <w:rFonts w:ascii="Arial" w:hAnsi="Arial"/>
          <w:color w:val="000000"/>
          <w:sz w:val="28"/>
          <w:szCs w:val="28"/>
        </w:rPr>
        <w:tab/>
      </w:r>
      <w:r>
        <w:rPr>
          <w:rFonts w:ascii="Arial" w:hAnsi="Arial"/>
          <w:color w:val="000000"/>
          <w:sz w:val="28"/>
          <w:szCs w:val="28"/>
          <w:lang w:val="en-US"/>
        </w:rPr>
        <w:t xml:space="preserve">  </w:t>
      </w:r>
      <w:r>
        <w:rPr>
          <w:rFonts w:ascii="Arial" w:hAnsi="Arial"/>
          <w:color w:val="000000"/>
          <w:sz w:val="28"/>
          <w:szCs w:val="28"/>
        </w:rPr>
        <w:t>(Project Guide)</w:t>
      </w:r>
    </w:p>
    <w:p>
      <w:pPr>
        <w:pStyle w:val="style0"/>
        <w:tabs>
          <w:tab w:val="left" w:leader="none" w:pos="3345"/>
        </w:tabs>
        <w:spacing w:lineRule="auto" w:line="360"/>
        <w:rPr>
          <w:rFonts w:ascii="Arial" w:hAnsi="Arial"/>
          <w:b/>
          <w:caps/>
          <w:color w:val="000000"/>
          <w:sz w:val="28"/>
          <w:szCs w:val="28"/>
        </w:rPr>
      </w:pPr>
    </w:p>
    <w:p>
      <w:pPr>
        <w:pStyle w:val="style0"/>
        <w:tabs>
          <w:tab w:val="left" w:leader="none" w:pos="3345"/>
        </w:tabs>
        <w:spacing w:lineRule="auto" w:line="360"/>
        <w:rPr>
          <w:rFonts w:ascii="Arial" w:hAnsi="Arial"/>
          <w:b/>
          <w:caps/>
          <w:color w:val="000000"/>
          <w:sz w:val="28"/>
          <w:szCs w:val="28"/>
        </w:rPr>
      </w:pPr>
    </w:p>
    <w:p>
      <w:pPr>
        <w:pStyle w:val="style0"/>
        <w:tabs>
          <w:tab w:val="left" w:leader="none" w:pos="3345"/>
        </w:tabs>
        <w:spacing w:lineRule="auto" w:line="360"/>
        <w:rPr>
          <w:rFonts w:ascii="Arial" w:hAnsi="Arial"/>
          <w:b/>
          <w:caps/>
          <w:color w:val="000000"/>
          <w:sz w:val="28"/>
          <w:szCs w:val="28"/>
        </w:rPr>
      </w:pPr>
    </w:p>
    <w:p>
      <w:pPr>
        <w:pStyle w:val="style0"/>
        <w:spacing w:lineRule="auto" w:line="360"/>
        <w:jc w:val="center"/>
        <w:rPr>
          <w:rFonts w:ascii="Arial" w:hAnsi="Arial"/>
          <w:color w:val="000000"/>
          <w:sz w:val="28"/>
          <w:szCs w:val="28"/>
        </w:rPr>
      </w:pPr>
      <w:r>
        <w:rPr>
          <w:rFonts w:ascii="Arial" w:hAnsi="Arial"/>
          <w:b/>
          <w:color w:val="000000"/>
          <w:sz w:val="36"/>
          <w:szCs w:val="36"/>
        </w:rPr>
        <w:t>BHOPAL INSTITUTE OF TECHNOLOGY &amp; SCIENCE, BHOPAL (M.P.)</w:t>
      </w:r>
      <w:r>
        <w:rPr>
          <w:rFonts w:ascii="Arial" w:hAnsi="Arial"/>
          <w:color w:val="000000"/>
          <w:sz w:val="28"/>
          <w:szCs w:val="28"/>
        </w:rPr>
        <w:t xml:space="preserve"> </w:t>
      </w:r>
    </w:p>
    <w:p>
      <w:pPr>
        <w:pStyle w:val="style0"/>
        <w:jc w:val="center"/>
        <w:rPr>
          <w:rFonts w:ascii="Arial" w:hAnsi="Arial"/>
          <w:b/>
          <w:caps/>
          <w:color w:val="000000"/>
          <w:sz w:val="28"/>
          <w:szCs w:val="28"/>
        </w:rPr>
      </w:pPr>
    </w:p>
    <w:p>
      <w:pPr>
        <w:pStyle w:val="style0"/>
        <w:jc w:val="left"/>
        <w:rPr>
          <w:rFonts w:ascii="Arial" w:hAnsi="Arial"/>
          <w:b/>
          <w:caps/>
          <w:color w:val="000000"/>
          <w:sz w:val="28"/>
          <w:szCs w:val="28"/>
        </w:rPr>
      </w:pPr>
      <w:r>
        <w:rPr/>
        <w:drawing>
          <wp:anchor distT="0" distB="0" distL="0" distR="0" simplePos="false" relativeHeight="6" behindDoc="false" locked="false" layoutInCell="true" allowOverlap="true">
            <wp:simplePos x="0" y="0"/>
            <wp:positionH relativeFrom="page">
              <wp:posOffset>3275145</wp:posOffset>
            </wp:positionH>
            <wp:positionV relativeFrom="page">
              <wp:posOffset>3840495</wp:posOffset>
            </wp:positionV>
            <wp:extent cx="1219834" cy="1016000"/>
            <wp:effectExtent l="0" t="0" r="0" b="0"/>
            <wp:wrapSquare wrapText="bothSides"/>
            <wp:docPr id="103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4" cstate="print"/>
                    <a:srcRect l="0" t="0" r="0" b="0"/>
                    <a:stretch/>
                  </pic:blipFill>
                  <pic:spPr>
                    <a:xfrm rot="0">
                      <a:off x="0" y="0"/>
                      <a:ext cx="1219834" cy="1016000"/>
                    </a:xfrm>
                    <a:prstGeom prst="rect"/>
                    <a:ln>
                      <a:noFill/>
                    </a:ln>
                  </pic:spPr>
                </pic:pic>
              </a:graphicData>
            </a:graphic>
          </wp:anchor>
        </w:drawing>
      </w:r>
    </w:p>
    <w:p>
      <w:pPr>
        <w:pStyle w:val="style0"/>
        <w:jc w:val="center"/>
        <w:rPr>
          <w:rFonts w:ascii="Arial" w:hAnsi="Arial"/>
          <w:b/>
          <w:caps/>
          <w:color w:val="000000"/>
          <w:sz w:val="28"/>
          <w:szCs w:val="28"/>
        </w:rPr>
      </w:pPr>
    </w:p>
    <w:p>
      <w:pPr>
        <w:pStyle w:val="style0"/>
        <w:jc w:val="center"/>
        <w:rPr>
          <w:rFonts w:ascii="Arial" w:hAnsi="Arial"/>
          <w:b/>
          <w:caps/>
          <w:color w:val="000000"/>
          <w:sz w:val="28"/>
          <w:szCs w:val="28"/>
        </w:rPr>
      </w:pPr>
    </w:p>
    <w:p>
      <w:pPr>
        <w:pStyle w:val="style0"/>
        <w:jc w:val="center"/>
        <w:rPr>
          <w:rFonts w:ascii="Arial" w:hAnsi="Arial"/>
          <w:b/>
          <w:caps/>
          <w:color w:val="000000"/>
          <w:sz w:val="28"/>
          <w:szCs w:val="28"/>
        </w:rPr>
      </w:pPr>
    </w:p>
    <w:p>
      <w:pPr>
        <w:pStyle w:val="style0"/>
        <w:jc w:val="center"/>
        <w:rPr>
          <w:rFonts w:ascii="Arial" w:hAnsi="Arial"/>
          <w:b/>
          <w:caps/>
          <w:color w:val="000000"/>
          <w:sz w:val="28"/>
          <w:szCs w:val="28"/>
        </w:rPr>
      </w:pPr>
    </w:p>
    <w:p>
      <w:pPr>
        <w:pStyle w:val="style0"/>
        <w:jc w:val="center"/>
        <w:rPr>
          <w:rFonts w:ascii="Arial" w:hAnsi="Arial"/>
          <w:b/>
          <w:caps/>
          <w:color w:val="000000"/>
          <w:sz w:val="28"/>
          <w:szCs w:val="28"/>
        </w:rPr>
      </w:pPr>
    </w:p>
    <w:p>
      <w:pPr>
        <w:pStyle w:val="style0"/>
        <w:jc w:val="center"/>
        <w:rPr>
          <w:rFonts w:ascii="Arial" w:hAnsi="Arial"/>
          <w:b/>
          <w:caps/>
          <w:color w:val="000000"/>
          <w:sz w:val="28"/>
          <w:szCs w:val="28"/>
        </w:rPr>
      </w:pPr>
    </w:p>
    <w:p>
      <w:pPr>
        <w:pStyle w:val="style0"/>
        <w:jc w:val="center"/>
        <w:rPr>
          <w:rFonts w:ascii="Arial" w:hAnsi="Arial"/>
          <w:b/>
          <w:caps/>
          <w:color w:val="000000"/>
          <w:sz w:val="28"/>
          <w:szCs w:val="28"/>
        </w:rPr>
      </w:pPr>
    </w:p>
    <w:p>
      <w:pPr>
        <w:pStyle w:val="style0"/>
        <w:tabs>
          <w:tab w:val="center" w:leader="none" w:pos="4320"/>
          <w:tab w:val="left" w:leader="none" w:pos="5535"/>
        </w:tabs>
        <w:jc w:val="center"/>
        <w:rPr>
          <w:rFonts w:ascii="Arial" w:hAnsi="Arial"/>
          <w:b/>
          <w:color w:val="000000"/>
          <w:sz w:val="32"/>
          <w:szCs w:val="32"/>
        </w:rPr>
      </w:pPr>
      <w:r>
        <w:rPr>
          <w:rFonts w:ascii="Arial" w:hAnsi="Arial"/>
          <w:b/>
          <w:color w:val="000000"/>
          <w:sz w:val="32"/>
          <w:szCs w:val="32"/>
        </w:rPr>
        <w:t>DEPARTMENT OF MECHANICAL ENGINEERING</w:t>
      </w:r>
    </w:p>
    <w:p>
      <w:pPr>
        <w:pStyle w:val="style0"/>
        <w:tabs>
          <w:tab w:val="center" w:leader="none" w:pos="4320"/>
          <w:tab w:val="left" w:leader="none" w:pos="5535"/>
        </w:tabs>
        <w:jc w:val="center"/>
        <w:rPr>
          <w:rFonts w:ascii="Arial" w:hAnsi="Arial"/>
          <w:b/>
          <w:color w:val="000000"/>
          <w:sz w:val="32"/>
          <w:szCs w:val="32"/>
        </w:rPr>
      </w:pPr>
    </w:p>
    <w:p>
      <w:pPr>
        <w:pStyle w:val="style0"/>
        <w:jc w:val="center"/>
        <w:rPr>
          <w:rFonts w:ascii="Arial" w:hAnsi="Arial"/>
          <w:b/>
          <w:bCs/>
          <w:color w:val="000000"/>
          <w:sz w:val="28"/>
          <w:szCs w:val="28"/>
          <w:u w:val="single"/>
        </w:rPr>
      </w:pPr>
      <w:r>
        <w:rPr>
          <w:rFonts w:ascii="Arial" w:hAnsi="Arial"/>
          <w:b/>
          <w:bCs/>
          <w:color w:val="000000"/>
          <w:sz w:val="28"/>
          <w:szCs w:val="28"/>
          <w:u w:val="single"/>
        </w:rPr>
        <w:t>ACKNOWLEDGEMENT</w:t>
      </w:r>
    </w:p>
    <w:p>
      <w:pPr>
        <w:pStyle w:val="style4097"/>
        <w:spacing w:lineRule="auto" w:line="360"/>
        <w:ind w:right="10"/>
        <w:jc w:val="both"/>
        <w:rPr>
          <w:bCs/>
          <w:color w:val="000000"/>
          <w:sz w:val="22"/>
          <w:szCs w:val="28"/>
        </w:rPr>
      </w:pPr>
    </w:p>
    <w:p>
      <w:pPr>
        <w:pStyle w:val="style4097"/>
        <w:spacing w:lineRule="auto" w:line="360"/>
        <w:ind w:right="10"/>
        <w:jc w:val="both"/>
        <w:rPr>
          <w:bCs/>
          <w:color w:val="000000"/>
        </w:rPr>
      </w:pPr>
      <w:r>
        <w:rPr>
          <w:bCs/>
          <w:color w:val="000000"/>
          <w:sz w:val="22"/>
          <w:szCs w:val="28"/>
        </w:rPr>
        <w:tab/>
      </w:r>
      <w:r>
        <w:rPr>
          <w:bCs/>
          <w:color w:val="000000"/>
        </w:rPr>
        <w:t xml:space="preserve">It is immense pleasure to express my/our deepest sense of gratitude and sincere thanks to my/our highly respected and esteemed, </w:t>
      </w:r>
      <w:r>
        <w:rPr>
          <w:b/>
          <w:bCs/>
          <w:color w:val="000000"/>
        </w:rPr>
        <w:t>Prof</w:t>
      </w:r>
      <w:r>
        <w:rPr>
          <w:bCs/>
          <w:color w:val="000000"/>
        </w:rPr>
        <w:t>.</w:t>
      </w:r>
      <w:r>
        <w:rPr>
          <w:bCs/>
          <w:color w:val="000000"/>
          <w:lang w:val="en-US"/>
        </w:rPr>
        <w:t xml:space="preserve"> </w:t>
      </w:r>
      <w:r>
        <w:rPr>
          <w:b/>
          <w:bCs/>
          <w:color w:val="000000"/>
          <w:lang w:val="en-US"/>
        </w:rPr>
        <w:t>Suresh badholiya</w:t>
      </w:r>
      <w:r>
        <w:rPr>
          <w:bCs/>
          <w:color w:val="000000"/>
        </w:rPr>
        <w:t xml:space="preserve"> , Department of Mechanical Engineering for his/her unflinching support, guidance and pearls of wisdom to enable me to complete this thesis.</w:t>
      </w:r>
    </w:p>
    <w:p>
      <w:pPr>
        <w:pStyle w:val="style4097"/>
        <w:spacing w:lineRule="auto" w:line="360"/>
        <w:ind w:right="10"/>
        <w:jc w:val="both"/>
        <w:rPr>
          <w:bCs/>
          <w:color w:val="000000"/>
        </w:rPr>
      </w:pPr>
      <w:r>
        <w:rPr>
          <w:bCs/>
          <w:color w:val="000000"/>
        </w:rPr>
        <w:tab/>
      </w:r>
      <w:r>
        <w:rPr>
          <w:bCs/>
          <w:color w:val="000000"/>
        </w:rPr>
        <w:t xml:space="preserve">I/We would like to give warm expression of thanks to </w:t>
      </w:r>
      <w:r>
        <w:rPr>
          <w:b/>
          <w:bCs/>
          <w:color w:val="000000"/>
        </w:rPr>
        <w:t xml:space="preserve">Dr. </w:t>
      </w:r>
      <w:r>
        <w:rPr>
          <w:b/>
          <w:bCs/>
          <w:color w:val="000000"/>
        </w:rPr>
        <w:t>Ashutosh Sharma</w:t>
      </w:r>
      <w:r>
        <w:rPr>
          <w:bCs/>
          <w:color w:val="000000"/>
        </w:rPr>
        <w:t xml:space="preserve">, </w:t>
      </w:r>
    </w:p>
    <w:p>
      <w:pPr>
        <w:pStyle w:val="style4097"/>
        <w:spacing w:lineRule="auto" w:line="360"/>
        <w:ind w:right="10"/>
        <w:jc w:val="both"/>
        <w:rPr>
          <w:b/>
          <w:bCs/>
          <w:color w:val="000000"/>
        </w:rPr>
      </w:pPr>
    </w:p>
    <w:p>
      <w:pPr>
        <w:pStyle w:val="style4097"/>
        <w:spacing w:lineRule="auto" w:line="360"/>
        <w:ind w:right="10"/>
        <w:jc w:val="both"/>
        <w:rPr>
          <w:b/>
          <w:bCs/>
          <w:color w:val="000000"/>
        </w:rPr>
      </w:pPr>
    </w:p>
    <w:p>
      <w:pPr>
        <w:pStyle w:val="style4097"/>
        <w:spacing w:lineRule="auto" w:line="360"/>
        <w:ind w:right="10"/>
        <w:jc w:val="both"/>
        <w:rPr>
          <w:b/>
          <w:bCs/>
          <w:color w:val="000000"/>
        </w:rPr>
      </w:pPr>
    </w:p>
    <w:p>
      <w:pPr>
        <w:pStyle w:val="style4097"/>
        <w:spacing w:lineRule="auto" w:line="360"/>
        <w:ind w:right="10"/>
        <w:jc w:val="both"/>
        <w:rPr>
          <w:b/>
          <w:bCs/>
          <w:color w:val="000000"/>
        </w:rPr>
      </w:pPr>
    </w:p>
    <w:p>
      <w:pPr>
        <w:pStyle w:val="style4097"/>
        <w:spacing w:lineRule="auto" w:line="360"/>
        <w:ind w:right="10"/>
        <w:jc w:val="both"/>
        <w:rPr>
          <w:b/>
          <w:bCs/>
          <w:color w:val="000000"/>
        </w:rPr>
      </w:pPr>
    </w:p>
    <w:p>
      <w:pPr>
        <w:pStyle w:val="style4097"/>
        <w:spacing w:lineRule="auto" w:line="360"/>
        <w:ind w:right="10"/>
        <w:jc w:val="both"/>
        <w:rPr>
          <w:b/>
          <w:bCs/>
          <w:color w:val="000000"/>
        </w:rPr>
      </w:pPr>
    </w:p>
    <w:p>
      <w:pPr>
        <w:pStyle w:val="style4097"/>
        <w:spacing w:lineRule="auto" w:line="360"/>
        <w:ind w:right="10"/>
        <w:jc w:val="both"/>
        <w:rPr>
          <w:b/>
          <w:bCs/>
          <w:color w:val="000000"/>
        </w:rPr>
      </w:pPr>
    </w:p>
    <w:p>
      <w:pPr>
        <w:pStyle w:val="style4097"/>
        <w:spacing w:lineRule="auto" w:line="360"/>
        <w:ind w:right="10"/>
        <w:jc w:val="both"/>
        <w:rPr>
          <w:b/>
          <w:bCs/>
          <w:color w:val="000000"/>
        </w:rPr>
      </w:pPr>
    </w:p>
    <w:p>
      <w:pPr>
        <w:pStyle w:val="style4097"/>
        <w:spacing w:lineRule="auto" w:line="360"/>
        <w:ind w:right="10"/>
        <w:jc w:val="left"/>
        <w:rPr>
          <w:b/>
          <w:bCs/>
          <w:color w:val="000000"/>
          <w:lang w:val="en-US"/>
        </w:rPr>
      </w:pPr>
    </w:p>
    <w:p>
      <w:pPr>
        <w:pStyle w:val="style4097"/>
        <w:spacing w:lineRule="auto" w:line="360"/>
        <w:ind w:right="10"/>
        <w:jc w:val="center"/>
        <w:rPr>
          <w:rFonts w:hint="default"/>
          <w:b/>
          <w:color w:val="000000"/>
          <w:sz w:val="32"/>
          <w:u w:val="single"/>
        </w:rPr>
      </w:pPr>
    </w:p>
    <w:p>
      <w:pPr>
        <w:pStyle w:val="style4097"/>
        <w:spacing w:lineRule="auto" w:line="360"/>
        <w:ind w:right="10"/>
        <w:jc w:val="center"/>
        <w:rPr>
          <w:rFonts w:hint="default"/>
          <w:b/>
          <w:color w:val="000000"/>
          <w:sz w:val="32"/>
          <w:u w:val="single"/>
        </w:rPr>
      </w:pPr>
    </w:p>
    <w:p>
      <w:pPr>
        <w:pStyle w:val="style4097"/>
        <w:spacing w:lineRule="auto" w:line="360"/>
        <w:ind w:right="10"/>
        <w:jc w:val="center"/>
        <w:rPr>
          <w:b/>
          <w:bCs/>
          <w:color w:val="000000"/>
        </w:rPr>
      </w:pPr>
      <w:r>
        <w:rPr>
          <w:rFonts w:hint="default"/>
          <w:b/>
          <w:color w:val="000000"/>
          <w:sz w:val="32"/>
          <w:u w:val="single"/>
        </w:rPr>
        <w:t>CONTENTS</w:t>
      </w:r>
    </w:p>
    <w:p>
      <w:pPr>
        <w:pStyle w:val="style4097"/>
        <w:spacing w:lineRule="auto" w:line="360"/>
        <w:ind w:right="10"/>
        <w:jc w:val="both"/>
        <w:rPr>
          <w:b/>
          <w:bCs/>
          <w:color w:val="000000"/>
        </w:rPr>
      </w:pPr>
    </w:p>
    <w:p>
      <w:pPr>
        <w:pStyle w:val="style4097"/>
        <w:numPr>
          <w:ilvl w:val="0"/>
          <w:numId w:val="7"/>
        </w:numPr>
        <w:spacing w:lineRule="auto" w:line="360"/>
        <w:ind w:right="10"/>
        <w:jc w:val="both"/>
        <w:rPr>
          <w:b/>
          <w:bCs/>
          <w:color w:val="000000"/>
        </w:rPr>
      </w:pPr>
      <w:r>
        <w:rPr>
          <w:b/>
          <w:bCs/>
          <w:color w:val="000000"/>
        </w:rPr>
        <w:t>OBJECTIVE</w:t>
      </w:r>
    </w:p>
    <w:p>
      <w:pPr>
        <w:pStyle w:val="style4097"/>
        <w:numPr>
          <w:ilvl w:val="0"/>
          <w:numId w:val="7"/>
        </w:numPr>
        <w:spacing w:lineRule="auto" w:line="360"/>
        <w:ind w:right="10"/>
        <w:jc w:val="both"/>
        <w:rPr>
          <w:b/>
          <w:bCs/>
          <w:color w:val="000000"/>
        </w:rPr>
      </w:pPr>
      <w:r>
        <w:rPr>
          <w:b/>
          <w:bCs/>
          <w:color w:val="000000"/>
        </w:rPr>
        <w:t>DEFINITION OF ENERGY</w:t>
      </w:r>
    </w:p>
    <w:p>
      <w:pPr>
        <w:pStyle w:val="style4097"/>
        <w:numPr>
          <w:ilvl w:val="0"/>
          <w:numId w:val="7"/>
        </w:numPr>
        <w:spacing w:lineRule="auto" w:line="360"/>
        <w:ind w:right="10"/>
        <w:jc w:val="both"/>
        <w:rPr>
          <w:b/>
          <w:bCs/>
          <w:color w:val="000000"/>
        </w:rPr>
      </w:pPr>
      <w:r>
        <w:rPr>
          <w:b/>
          <w:bCs/>
          <w:color w:val="000000"/>
        </w:rPr>
        <w:t>MAIN SOURCES OF RENEWABLE ENERGY</w:t>
      </w:r>
    </w:p>
    <w:p>
      <w:pPr>
        <w:pStyle w:val="style4097"/>
        <w:numPr>
          <w:ilvl w:val="0"/>
          <w:numId w:val="7"/>
        </w:numPr>
        <w:spacing w:lineRule="auto" w:line="360"/>
        <w:ind w:right="10"/>
        <w:jc w:val="both"/>
        <w:rPr>
          <w:b/>
          <w:bCs/>
          <w:color w:val="000000"/>
        </w:rPr>
      </w:pPr>
      <w:r>
        <w:rPr>
          <w:b/>
          <w:bCs/>
          <w:color w:val="000000"/>
        </w:rPr>
        <w:t>ADVANTAGES AND DISADVANTAGES OF RENEWABLE ENERGY</w:t>
      </w:r>
    </w:p>
    <w:p>
      <w:pPr>
        <w:pStyle w:val="style4097"/>
        <w:numPr>
          <w:ilvl w:val="0"/>
          <w:numId w:val="7"/>
        </w:numPr>
        <w:spacing w:lineRule="auto" w:line="360"/>
        <w:ind w:right="10"/>
        <w:jc w:val="both"/>
        <w:rPr>
          <w:b/>
          <w:bCs/>
          <w:color w:val="000000"/>
        </w:rPr>
      </w:pPr>
      <w:r>
        <w:rPr>
          <w:b/>
          <w:bCs/>
          <w:color w:val="000000"/>
        </w:rPr>
        <w:t>PHOTO VOLTAIC (PV) CELLS</w:t>
      </w:r>
    </w:p>
    <w:p>
      <w:pPr>
        <w:pStyle w:val="style4097"/>
        <w:numPr>
          <w:ilvl w:val="0"/>
          <w:numId w:val="7"/>
        </w:numPr>
        <w:spacing w:lineRule="auto" w:line="360"/>
        <w:ind w:right="10"/>
        <w:jc w:val="both"/>
        <w:rPr>
          <w:b/>
          <w:bCs/>
          <w:color w:val="000000"/>
        </w:rPr>
      </w:pPr>
      <w:r>
        <w:rPr>
          <w:b/>
          <w:bCs/>
          <w:color w:val="000000"/>
        </w:rPr>
        <w:t>SOLAR HOME SYSTEM (SHS)</w:t>
      </w:r>
    </w:p>
    <w:p>
      <w:pPr>
        <w:pStyle w:val="style4097"/>
        <w:numPr>
          <w:ilvl w:val="0"/>
          <w:numId w:val="7"/>
        </w:numPr>
        <w:spacing w:lineRule="auto" w:line="360"/>
        <w:ind w:right="10"/>
        <w:jc w:val="both"/>
        <w:rPr>
          <w:b/>
          <w:bCs/>
          <w:color w:val="000000"/>
        </w:rPr>
      </w:pPr>
      <w:r>
        <w:rPr>
          <w:b/>
          <w:bCs/>
          <w:color w:val="000000"/>
        </w:rPr>
        <w:t>SOLAR HOME SYSTEM POTENTIAL IN BANGLADESH</w:t>
      </w:r>
    </w:p>
    <w:p>
      <w:pPr>
        <w:pStyle w:val="style4097"/>
        <w:numPr>
          <w:ilvl w:val="0"/>
          <w:numId w:val="7"/>
        </w:numPr>
        <w:spacing w:lineRule="auto" w:line="360"/>
        <w:ind w:right="10"/>
        <w:jc w:val="both"/>
        <w:rPr>
          <w:b/>
          <w:bCs/>
          <w:color w:val="000000"/>
        </w:rPr>
      </w:pPr>
      <w:r>
        <w:rPr>
          <w:b/>
          <w:bCs/>
          <w:color w:val="000000"/>
        </w:rPr>
        <w:t>SITE SELECTION</w:t>
      </w:r>
    </w:p>
    <w:p>
      <w:pPr>
        <w:pStyle w:val="style4097"/>
        <w:numPr>
          <w:ilvl w:val="0"/>
          <w:numId w:val="7"/>
        </w:numPr>
        <w:spacing w:lineRule="auto" w:line="360"/>
        <w:ind w:right="10"/>
        <w:jc w:val="both"/>
        <w:rPr>
          <w:b/>
          <w:bCs/>
          <w:color w:val="000000"/>
        </w:rPr>
      </w:pPr>
      <w:r>
        <w:rPr>
          <w:b/>
          <w:bCs/>
          <w:color w:val="000000"/>
        </w:rPr>
        <w:t>HOUSEHOLD SURVEY</w:t>
      </w:r>
    </w:p>
    <w:p>
      <w:pPr>
        <w:pStyle w:val="style4097"/>
        <w:numPr>
          <w:ilvl w:val="0"/>
          <w:numId w:val="7"/>
        </w:numPr>
        <w:spacing w:lineRule="auto" w:line="360"/>
        <w:ind w:right="10"/>
        <w:jc w:val="both"/>
        <w:rPr>
          <w:b/>
          <w:bCs/>
          <w:color w:val="000000"/>
        </w:rPr>
      </w:pPr>
      <w:r>
        <w:rPr>
          <w:b/>
          <w:bCs/>
          <w:color w:val="000000"/>
        </w:rPr>
        <w:t>DATA COLLECTION QUESTIONNAIRE FOR SHS</w:t>
      </w:r>
    </w:p>
    <w:p>
      <w:pPr>
        <w:pStyle w:val="style4097"/>
        <w:numPr>
          <w:ilvl w:val="0"/>
          <w:numId w:val="7"/>
        </w:numPr>
        <w:spacing w:lineRule="auto" w:line="360"/>
        <w:ind w:right="10"/>
        <w:jc w:val="both"/>
        <w:rPr>
          <w:b/>
          <w:bCs/>
          <w:color w:val="000000"/>
        </w:rPr>
      </w:pPr>
      <w:r>
        <w:rPr>
          <w:b/>
          <w:bCs/>
          <w:color w:val="000000"/>
        </w:rPr>
        <w:t>SURVEY STOCKHOLDER</w:t>
      </w:r>
    </w:p>
    <w:p>
      <w:pPr>
        <w:pStyle w:val="style4097"/>
        <w:numPr>
          <w:ilvl w:val="0"/>
          <w:numId w:val="7"/>
        </w:numPr>
        <w:spacing w:lineRule="auto" w:line="360"/>
        <w:ind w:right="10"/>
        <w:jc w:val="both"/>
        <w:rPr>
          <w:b/>
          <w:bCs/>
          <w:color w:val="000000"/>
        </w:rPr>
      </w:pPr>
      <w:r>
        <w:rPr>
          <w:b/>
          <w:bCs/>
          <w:color w:val="000000"/>
        </w:rPr>
        <w:t>DATA ANALYSIS AND RESULT</w:t>
      </w:r>
    </w:p>
    <w:p>
      <w:pPr>
        <w:pStyle w:val="style4097"/>
        <w:numPr>
          <w:ilvl w:val="0"/>
          <w:numId w:val="7"/>
        </w:numPr>
        <w:spacing w:lineRule="auto" w:line="360"/>
        <w:ind w:right="10"/>
        <w:jc w:val="both"/>
        <w:rPr>
          <w:b/>
          <w:bCs/>
          <w:color w:val="000000"/>
        </w:rPr>
      </w:pPr>
      <w:r>
        <w:rPr>
          <w:b/>
          <w:bCs/>
          <w:color w:val="000000"/>
        </w:rPr>
        <w:t>FUTURE SCOPE</w:t>
      </w:r>
    </w:p>
    <w:p>
      <w:pPr>
        <w:pStyle w:val="style4097"/>
        <w:numPr>
          <w:ilvl w:val="0"/>
          <w:numId w:val="7"/>
        </w:numPr>
        <w:spacing w:lineRule="auto" w:line="360"/>
        <w:ind w:right="10"/>
        <w:jc w:val="both"/>
        <w:rPr>
          <w:b/>
          <w:bCs/>
          <w:color w:val="000000"/>
        </w:rPr>
      </w:pPr>
      <w:r>
        <w:rPr>
          <w:b/>
          <w:bCs/>
          <w:color w:val="000000"/>
        </w:rPr>
        <w:t>CONCLUTION</w:t>
      </w:r>
    </w:p>
    <w:p>
      <w:pPr>
        <w:pStyle w:val="style4097"/>
        <w:spacing w:lineRule="auto" w:line="360"/>
        <w:ind w:right="10"/>
        <w:jc w:val="both"/>
        <w:rPr>
          <w:b/>
          <w:bCs/>
          <w:color w:val="000000"/>
        </w:rPr>
      </w:pPr>
    </w:p>
    <w:p>
      <w:pPr>
        <w:pStyle w:val="style4097"/>
        <w:spacing w:lineRule="auto" w:line="360"/>
        <w:ind w:right="10"/>
        <w:jc w:val="both"/>
        <w:rPr>
          <w:b/>
          <w:bCs/>
          <w:color w:val="000000"/>
        </w:rPr>
      </w:pPr>
    </w:p>
    <w:p>
      <w:pPr>
        <w:pStyle w:val="style0"/>
        <w:numPr>
          <w:ilvl w:val="0"/>
          <w:numId w:val="0"/>
        </w:numPr>
        <w:tabs>
          <w:tab w:val="left" w:leader="none" w:pos="540"/>
          <w:tab w:val="left" w:leader="none" w:pos="630"/>
          <w:tab w:val="left" w:leader="none" w:pos="720"/>
          <w:tab w:val="left" w:leader="none" w:pos="810"/>
          <w:tab w:val="left" w:leader="none" w:pos="900"/>
          <w:tab w:val="left" w:leader="none" w:pos="990"/>
          <w:tab w:val="left" w:leader="none" w:pos="1080"/>
        </w:tabs>
        <w:autoSpaceDE w:val="false"/>
        <w:spacing w:lineRule="auto" w:line="360"/>
        <w:ind w:right="2"/>
        <w:jc w:val="both"/>
        <w:rPr>
          <w:rFonts w:ascii="Arial" w:cs="Arial" w:eastAsia="Calibri" w:hAnsi="Arial"/>
          <w:color w:val="000000"/>
        </w:rPr>
        <w:sectPr>
          <w:type w:val="continuous"/>
          <w:pgSz w:w="12240" w:h="15840" w:orient="portrait"/>
          <w:pgMar w:top="1440" w:right="1800" w:bottom="1440" w:left="1800" w:header="720" w:footer="720" w:gutter="0"/>
          <w:pgBorders w:zOrder="front" w:display="allPages" w:offsetFrom="text">
            <w:top w:val="single" w:sz="40" w:space="31" w:color="auto"/>
            <w:left w:val="single" w:sz="40" w:space="31" w:color="auto"/>
            <w:bottom w:val="single" w:sz="40" w:space="31" w:color="auto"/>
            <w:right w:val="single" w:sz="40" w:space="31" w:color="auto"/>
          </w:pgBorders>
          <w:cols w:space="720"/>
          <w:docGrid w:linePitch="360"/>
        </w:sectPr>
      </w:pPr>
    </w:p>
    <w:p>
      <w:pPr>
        <w:pStyle w:val="style0"/>
        <w:spacing w:before="0" w:after="0" w:lineRule="auto" w:line="273"/>
        <w:ind w:right="2702"/>
        <w:jc w:val="left"/>
        <w:rPr>
          <w:rFonts w:cs="Times New Roman" w:eastAsia="Times New Roman"/>
          <w:b/>
          <w:bCs/>
          <w:i w:val="false"/>
          <w:iCs w:val="false"/>
          <w:color w:val="000000"/>
          <w:spacing w:val="0"/>
          <w:w w:val="100"/>
          <w:position w:val="0"/>
          <w:sz w:val="24"/>
          <w:szCs w:val="24"/>
          <w:u w:val="none"/>
        </w:rPr>
      </w:pPr>
    </w:p>
    <w:p>
      <w:pPr>
        <w:pStyle w:val="style0"/>
        <w:spacing w:before="0" w:after="0" w:lineRule="auto" w:line="273"/>
        <w:ind w:right="2702"/>
        <w:jc w:val="left"/>
        <w:rPr>
          <w:rFonts w:cs="Times New Roman" w:eastAsia="Times New Roman"/>
          <w:b/>
          <w:bCs/>
          <w:i w:val="false"/>
          <w:iCs w:val="false"/>
          <w:color w:val="000000"/>
          <w:spacing w:val="0"/>
          <w:w w:val="100"/>
          <w:position w:val="0"/>
          <w:sz w:val="24"/>
          <w:szCs w:val="24"/>
          <w:u w:val="none"/>
        </w:rPr>
      </w:pPr>
    </w:p>
    <w:p>
      <w:pPr>
        <w:pStyle w:val="style0"/>
        <w:spacing w:before="0" w:after="0" w:lineRule="auto" w:line="273"/>
        <w:ind w:right="2702"/>
        <w:jc w:val="left"/>
        <w:rPr>
          <w:rFonts w:cs="Times New Roman" w:eastAsia="Times New Roman"/>
          <w:b/>
          <w:bCs/>
          <w:i w:val="false"/>
          <w:iCs w:val="false"/>
          <w:color w:val="000000"/>
          <w:spacing w:val="0"/>
          <w:w w:val="100"/>
          <w:position w:val="0"/>
          <w:sz w:val="24"/>
          <w:szCs w:val="24"/>
          <w:u w:val="none"/>
        </w:rPr>
      </w:pPr>
    </w:p>
    <w:p>
      <w:pPr>
        <w:pStyle w:val="style0"/>
        <w:spacing w:before="0" w:after="0" w:lineRule="auto" w:line="240"/>
        <w:ind w:left="4579" w:right="-20" w:firstLine="0"/>
        <w:rPr>
          <w:rFonts w:cs="Times New Roman" w:eastAsia="Times New Roman"/>
          <w:b w:val="false"/>
          <w:bCs w:val="false"/>
          <w:i w:val="false"/>
          <w:iCs w:val="false"/>
          <w:spacing w:val="0"/>
          <w:w w:val="100"/>
          <w:position w:val="0"/>
          <w:sz w:val="24"/>
          <w:szCs w:val="24"/>
          <w:u w:val="none"/>
        </w:rPr>
      </w:pPr>
      <w:r>
        <w:rPr>
          <w:rFonts w:ascii="Times New Roman" w:cs="Times New Roman" w:eastAsia="Times New Roman" w:hAnsi="Times New Roman"/>
          <w:b/>
          <w:bCs/>
          <w:i w:val="false"/>
          <w:iCs w:val="false"/>
          <w:color w:val="4bacc6"/>
          <w:spacing w:val="0"/>
          <w:w w:val="100"/>
          <w:position w:val="0"/>
          <w:sz w:val="24"/>
          <w:szCs w:val="24"/>
          <w:u w:val="none"/>
        </w:rPr>
        <w:t>OBJECTIVE</w:t>
      </w:r>
    </w:p>
    <w:p>
      <w:pPr>
        <w:pStyle w:val="style0"/>
        <w:spacing w:before="0" w:after="0" w:lineRule="exact" w:line="240"/>
        <w:rPr>
          <w:rFonts w:cs="Times New Roman" w:eastAsia="Times New Roman"/>
          <w:b w:val="false"/>
          <w:bCs w:val="false"/>
          <w:i w:val="false"/>
          <w:iCs w:val="false"/>
          <w:spacing w:val="0"/>
          <w:w w:val="100"/>
          <w:position w:val="0"/>
          <w:sz w:val="24"/>
          <w:szCs w:val="24"/>
          <w:u w:val="none"/>
        </w:rPr>
      </w:pPr>
    </w:p>
    <w:p>
      <w:pPr>
        <w:pStyle w:val="style0"/>
        <w:spacing w:before="0" w:after="15" w:lineRule="exact" w:line="140"/>
        <w:rPr>
          <w:rFonts w:cs="Times New Roman" w:eastAsia="Times New Roman"/>
          <w:b w:val="false"/>
          <w:bCs w:val="false"/>
          <w:i w:val="false"/>
          <w:iCs w:val="false"/>
          <w:spacing w:val="0"/>
          <w:w w:val="100"/>
          <w:position w:val="0"/>
          <w:sz w:val="24"/>
          <w:szCs w:val="24"/>
          <w:u w:val="none"/>
        </w:rPr>
      </w:pPr>
    </w:p>
    <w:p>
      <w:pPr>
        <w:pStyle w:val="style0"/>
        <w:spacing w:before="0" w:after="0" w:lineRule="auto" w:line="251"/>
        <w:ind w:left="540" w:right="55" w:hanging="540"/>
        <w:jc w:val="left"/>
        <w:rPr>
          <w:rFonts w:cs="Times New Roman" w:eastAsia="Times New Roman"/>
          <w:b w:val="false"/>
          <w:bCs w:val="false"/>
          <w:i w:val="false"/>
          <w:iCs w:val="false"/>
          <w:color w:val="000000"/>
          <w:spacing w:val="0"/>
          <w:w w:val="100"/>
          <w:position w:val="0"/>
          <w:sz w:val="24"/>
          <w:szCs w:val="24"/>
          <w:u w:val="none"/>
        </w:rPr>
      </w:pPr>
      <w:r>
        <w:rPr>
          <w:rFonts w:ascii="Arial" w:cs="Arial" w:eastAsia="Arial" w:hAnsi="Arial"/>
          <w:b w:val="false"/>
          <w:bCs w:val="false"/>
          <w:i w:val="false"/>
          <w:iCs w:val="false"/>
          <w:color w:val="000000"/>
          <w:spacing w:val="0"/>
          <w:w w:val="100"/>
          <w:position w:val="0"/>
          <w:sz w:val="24"/>
          <w:szCs w:val="24"/>
          <w:u w:val="none"/>
        </w:rPr>
        <w:t>•</w:t>
      </w:r>
      <w:r>
        <w:rPr>
          <w:rFonts w:ascii="Arial" w:cs="Arial" w:eastAsia="Arial" w:hAnsi="Arial"/>
          <w:b w:val="false"/>
          <w:bCs w:val="false"/>
          <w:i w:val="false"/>
          <w:iCs w:val="false"/>
          <w:color w:val="000000"/>
          <w:spacing w:val="25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Installation of</w:t>
      </w:r>
      <w:r>
        <w:rPr>
          <w:rFonts w:ascii="Times New Roman" w:cs="Times New Roman" w:eastAsia="Times New Roman" w:hAnsi="Times New Roman"/>
          <w:b w:val="false"/>
          <w:bCs w:val="false"/>
          <w:i w:val="false"/>
          <w:iCs w:val="false"/>
          <w:color w:val="000000"/>
          <w:spacing w:val="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all type of solar technology i.e. solar power plant (On -Grid and Off-Grid), solar water pumping system, solar street lighting system and solar home lighting system.</w:t>
      </w:r>
    </w:p>
    <w:p>
      <w:pPr>
        <w:pStyle w:val="style0"/>
        <w:spacing w:before="88" w:after="0" w:lineRule="auto" w:line="240"/>
        <w:ind w:left="0" w:right="-20" w:firstLine="0"/>
        <w:rPr>
          <w:rFonts w:cs="Times New Roman" w:eastAsia="Times New Roman"/>
          <w:b w:val="false"/>
          <w:bCs w:val="false"/>
          <w:i w:val="false"/>
          <w:iCs w:val="false"/>
          <w:color w:val="000000"/>
          <w:spacing w:val="0"/>
          <w:w w:val="100"/>
          <w:position w:val="0"/>
          <w:sz w:val="24"/>
          <w:szCs w:val="24"/>
          <w:u w:val="none"/>
        </w:rPr>
      </w:pPr>
      <w:r>
        <w:rPr>
          <w:rFonts w:ascii="Arial" w:cs="Arial" w:eastAsia="Arial" w:hAnsi="Arial"/>
          <w:b w:val="false"/>
          <w:bCs w:val="false"/>
          <w:i w:val="false"/>
          <w:iCs w:val="false"/>
          <w:color w:val="000000"/>
          <w:spacing w:val="0"/>
          <w:w w:val="100"/>
          <w:position w:val="0"/>
          <w:sz w:val="24"/>
          <w:szCs w:val="24"/>
          <w:u w:val="none"/>
        </w:rPr>
        <w:t>•</w:t>
      </w:r>
      <w:r>
        <w:rPr>
          <w:rFonts w:ascii="Arial" w:cs="Arial" w:eastAsia="Arial" w:hAnsi="Arial"/>
          <w:b w:val="false"/>
          <w:bCs w:val="false"/>
          <w:i w:val="false"/>
          <w:iCs w:val="false"/>
          <w:color w:val="000000"/>
          <w:spacing w:val="25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Enhancing</w:t>
      </w:r>
      <w:r>
        <w:rPr>
          <w:rFonts w:ascii="Times New Roman" w:cs="Times New Roman" w:eastAsia="Times New Roman" w:hAnsi="Times New Roman"/>
          <w:b w:val="false"/>
          <w:bCs w:val="false"/>
          <w:i w:val="false"/>
          <w:iCs w:val="false"/>
          <w:color w:val="000000"/>
          <w:spacing w:val="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the technology by continuous research and development.</w:t>
      </w:r>
    </w:p>
    <w:p>
      <w:pPr>
        <w:pStyle w:val="style0"/>
        <w:spacing w:before="116" w:after="0" w:lineRule="auto" w:line="251"/>
        <w:ind w:left="540" w:right="1283" w:hanging="540"/>
        <w:jc w:val="left"/>
        <w:rPr>
          <w:rFonts w:cs="Times New Roman" w:eastAsia="Times New Roman"/>
          <w:b w:val="false"/>
          <w:bCs w:val="false"/>
          <w:i w:val="false"/>
          <w:iCs w:val="false"/>
          <w:color w:val="000000"/>
          <w:spacing w:val="0"/>
          <w:w w:val="100"/>
          <w:position w:val="0"/>
          <w:sz w:val="24"/>
          <w:szCs w:val="24"/>
          <w:u w:val="none"/>
        </w:rPr>
      </w:pPr>
      <w:r>
        <w:rPr>
          <w:rFonts w:ascii="Arial" w:cs="Arial" w:eastAsia="Arial" w:hAnsi="Arial"/>
          <w:b w:val="false"/>
          <w:bCs w:val="false"/>
          <w:i w:val="false"/>
          <w:iCs w:val="false"/>
          <w:color w:val="000000"/>
          <w:spacing w:val="0"/>
          <w:w w:val="100"/>
          <w:position w:val="0"/>
          <w:sz w:val="24"/>
          <w:szCs w:val="24"/>
          <w:u w:val="none"/>
        </w:rPr>
        <w:t>•</w:t>
      </w:r>
      <w:r>
        <w:rPr>
          <w:rFonts w:ascii="Arial" w:cs="Arial" w:eastAsia="Arial" w:hAnsi="Arial"/>
          <w:b w:val="false"/>
          <w:bCs w:val="false"/>
          <w:i w:val="false"/>
          <w:iCs w:val="false"/>
          <w:color w:val="000000"/>
          <w:spacing w:val="25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To</w:t>
      </w:r>
      <w:r>
        <w:rPr>
          <w:rFonts w:ascii="Times New Roman" w:cs="Times New Roman" w:eastAsia="Times New Roman" w:hAnsi="Times New Roman"/>
          <w:b w:val="false"/>
          <w:bCs w:val="false"/>
          <w:i w:val="false"/>
          <w:iCs w:val="false"/>
          <w:color w:val="000000"/>
          <w:spacing w:val="-2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assess the role of SHS on socio-economic development in Bangladesh.</w:t>
      </w:r>
    </w:p>
    <w:p>
      <w:pPr>
        <w:pStyle w:val="style0"/>
        <w:spacing w:before="87" w:after="0" w:lineRule="auto" w:line="251"/>
        <w:ind w:left="540" w:right="33" w:hanging="540"/>
        <w:jc w:val="left"/>
        <w:rPr>
          <w:rFonts w:cs="Times New Roman" w:eastAsia="Times New Roman"/>
          <w:b w:val="false"/>
          <w:bCs w:val="false"/>
          <w:i w:val="false"/>
          <w:iCs w:val="false"/>
          <w:color w:val="000000"/>
          <w:spacing w:val="0"/>
          <w:w w:val="100"/>
          <w:position w:val="0"/>
          <w:sz w:val="24"/>
          <w:szCs w:val="24"/>
          <w:u w:val="none"/>
        </w:rPr>
      </w:pPr>
      <w:r>
        <w:rPr>
          <w:rFonts w:ascii="Arial" w:cs="Arial" w:eastAsia="Arial" w:hAnsi="Arial"/>
          <w:b w:val="false"/>
          <w:bCs w:val="false"/>
          <w:i w:val="false"/>
          <w:iCs w:val="false"/>
          <w:color w:val="000000"/>
          <w:spacing w:val="0"/>
          <w:w w:val="100"/>
          <w:position w:val="0"/>
          <w:sz w:val="24"/>
          <w:szCs w:val="24"/>
          <w:u w:val="none"/>
        </w:rPr>
        <w:t>•</w:t>
      </w:r>
      <w:r>
        <w:rPr>
          <w:rFonts w:ascii="Arial" w:cs="Arial" w:eastAsia="Arial" w:hAnsi="Arial"/>
          <w:b w:val="false"/>
          <w:bCs w:val="false"/>
          <w:i w:val="false"/>
          <w:iCs w:val="false"/>
          <w:color w:val="000000"/>
          <w:spacing w:val="25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To compensate for the growing energy demand by using Renewable energy source like solar.</w:t>
      </w:r>
    </w:p>
    <w:p>
      <w:pPr>
        <w:pStyle w:val="style0"/>
        <w:spacing w:before="87" w:after="0" w:lineRule="auto" w:line="293"/>
        <w:ind w:left="0" w:right="3303" w:firstLine="0"/>
        <w:jc w:val="left"/>
        <w:rPr>
          <w:rFonts w:cs="Times New Roman" w:eastAsia="Times New Roman"/>
          <w:b w:val="false"/>
          <w:bCs w:val="false"/>
          <w:i w:val="false"/>
          <w:iCs w:val="false"/>
          <w:color w:val="000000"/>
          <w:spacing w:val="0"/>
          <w:w w:val="100"/>
          <w:position w:val="0"/>
          <w:sz w:val="24"/>
          <w:szCs w:val="24"/>
          <w:u w:val="none"/>
        </w:rPr>
      </w:pPr>
      <w:r>
        <w:rPr>
          <w:rFonts w:ascii="Arial" w:cs="Arial" w:eastAsia="Arial" w:hAnsi="Arial"/>
          <w:b w:val="false"/>
          <w:bCs w:val="false"/>
          <w:i w:val="false"/>
          <w:iCs w:val="false"/>
          <w:color w:val="000000"/>
          <w:spacing w:val="0"/>
          <w:w w:val="100"/>
          <w:position w:val="0"/>
          <w:sz w:val="24"/>
          <w:szCs w:val="24"/>
          <w:u w:val="none"/>
        </w:rPr>
        <w:t>•</w:t>
      </w:r>
      <w:r>
        <w:rPr>
          <w:rFonts w:ascii="Arial" w:cs="Arial" w:eastAsia="Arial" w:hAnsi="Arial"/>
          <w:b w:val="false"/>
          <w:bCs w:val="false"/>
          <w:i w:val="false"/>
          <w:iCs w:val="false"/>
          <w:color w:val="000000"/>
          <w:spacing w:val="25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Low</w:t>
      </w:r>
      <w:r>
        <w:rPr>
          <w:rFonts w:ascii="Times New Roman" w:cs="Times New Roman" w:eastAsia="Times New Roman" w:hAnsi="Times New Roman"/>
          <w:b w:val="false"/>
          <w:bCs w:val="false"/>
          <w:i w:val="false"/>
          <w:iCs w:val="false"/>
          <w:color w:val="000000"/>
          <w:spacing w:val="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power consumption, Reliability our product. </w:t>
      </w:r>
      <w:r>
        <w:rPr>
          <w:rFonts w:ascii="Arial" w:cs="Arial" w:eastAsia="Arial" w:hAnsi="Arial"/>
          <w:b w:val="false"/>
          <w:bCs w:val="false"/>
          <w:i w:val="false"/>
          <w:iCs w:val="false"/>
          <w:color w:val="000000"/>
          <w:spacing w:val="0"/>
          <w:w w:val="100"/>
          <w:position w:val="0"/>
          <w:sz w:val="24"/>
          <w:szCs w:val="24"/>
          <w:u w:val="none"/>
        </w:rPr>
        <w:t>•</w:t>
      </w:r>
      <w:r>
        <w:rPr>
          <w:rFonts w:ascii="Arial" w:cs="Arial" w:eastAsia="Arial" w:hAnsi="Arial"/>
          <w:b w:val="false"/>
          <w:bCs w:val="false"/>
          <w:i w:val="false"/>
          <w:iCs w:val="false"/>
          <w:color w:val="000000"/>
          <w:spacing w:val="25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Low</w:t>
      </w:r>
      <w:r>
        <w:rPr>
          <w:rFonts w:ascii="Times New Roman" w:cs="Times New Roman" w:eastAsia="Times New Roman" w:hAnsi="Times New Roman"/>
          <w:b w:val="false"/>
          <w:bCs w:val="false"/>
          <w:i w:val="false"/>
          <w:iCs w:val="false"/>
          <w:color w:val="000000"/>
          <w:spacing w:val="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maintenance.</w:t>
      </w:r>
    </w:p>
    <w:p>
      <w:pPr>
        <w:pStyle w:val="style0"/>
        <w:spacing w:before="0" w:after="0" w:lineRule="auto" w:line="240"/>
        <w:ind w:right="-20"/>
        <w:rPr>
          <w:rFonts w:cs="Times New Roman" w:eastAsia="Times New Roman"/>
          <w:b/>
          <w:bCs/>
          <w:i w:val="false"/>
          <w:iCs w:val="false"/>
          <w:color w:val="4bacc6"/>
          <w:spacing w:val="0"/>
          <w:w w:val="100"/>
          <w:position w:val="0"/>
          <w:sz w:val="24"/>
          <w:szCs w:val="24"/>
          <w:u w:val="none"/>
        </w:rPr>
      </w:pPr>
      <w:r>
        <w:rPr>
          <w:rFonts w:ascii="Times New Roman" w:cs="Times New Roman" w:eastAsia="Times New Roman" w:hAnsi="Times New Roman"/>
          <w:b/>
          <w:bCs/>
          <w:i w:val="false"/>
          <w:iCs w:val="false"/>
          <w:color w:val="4bacc6"/>
          <w:spacing w:val="0"/>
          <w:w w:val="100"/>
          <w:position w:val="0"/>
          <w:sz w:val="24"/>
          <w:szCs w:val="24"/>
          <w:u w:val="none"/>
        </w:rPr>
        <w:t>DEFINITION</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OF</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ENERGY</w:t>
      </w:r>
    </w:p>
    <w:p>
      <w:pPr>
        <w:pStyle w:val="style0"/>
        <w:spacing w:before="0" w:after="0" w:lineRule="exact" w:line="240"/>
        <w:rPr>
          <w:rFonts w:cs="Times New Roman" w:eastAsia="Times New Roman"/>
          <w:b w:val="false"/>
          <w:bCs w:val="false"/>
          <w:i w:val="false"/>
          <w:iCs w:val="false"/>
          <w:spacing w:val="0"/>
          <w:w w:val="100"/>
          <w:position w:val="0"/>
          <w:sz w:val="24"/>
          <w:szCs w:val="24"/>
          <w:u w:val="none"/>
        </w:rPr>
      </w:pPr>
    </w:p>
    <w:p>
      <w:pPr>
        <w:pStyle w:val="style0"/>
        <w:spacing w:before="0" w:after="0" w:lineRule="exact" w:line="240"/>
        <w:rPr>
          <w:rFonts w:cs="Times New Roman" w:eastAsia="Times New Roman"/>
          <w:b w:val="false"/>
          <w:bCs w:val="false"/>
          <w:i w:val="false"/>
          <w:iCs w:val="false"/>
          <w:spacing w:val="0"/>
          <w:w w:val="100"/>
          <w:position w:val="0"/>
          <w:sz w:val="24"/>
          <w:szCs w:val="24"/>
          <w:u w:val="none"/>
        </w:rPr>
      </w:pPr>
    </w:p>
    <w:p>
      <w:pPr>
        <w:pStyle w:val="style0"/>
        <w:spacing w:before="0" w:after="116" w:lineRule="exact" w:line="24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8"/>
        <w:ind w:left="0" w:right="569" w:firstLine="0"/>
        <w:jc w:val="both"/>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Energy:</w:t>
      </w:r>
      <w:r>
        <w:rPr>
          <w:rFonts w:ascii="Times New Roman" w:cs="Times New Roman" w:eastAsia="Times New Roman" w:hAnsi="Times New Roman"/>
          <w:b w:val="false"/>
          <w:bCs w:val="false"/>
          <w:i w:val="false"/>
          <w:iCs w:val="false"/>
          <w:color w:val="000000"/>
          <w:spacing w:val="6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Energy</w:t>
      </w:r>
      <w:r>
        <w:rPr>
          <w:rFonts w:ascii="Times New Roman" w:cs="Times New Roman" w:eastAsia="Times New Roman" w:hAnsi="Times New Roman"/>
          <w:b w:val="false"/>
          <w:bCs w:val="false"/>
          <w:i w:val="false"/>
          <w:iCs w:val="false"/>
          <w:color w:val="000000"/>
          <w:spacing w:val="5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is</w:t>
      </w:r>
      <w:r>
        <w:rPr>
          <w:rFonts w:ascii="Times New Roman" w:cs="Times New Roman" w:eastAsia="Times New Roman" w:hAnsi="Times New Roman"/>
          <w:b w:val="false"/>
          <w:bCs w:val="false"/>
          <w:i w:val="false"/>
          <w:iCs w:val="false"/>
          <w:color w:val="000000"/>
          <w:spacing w:val="6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the</w:t>
      </w:r>
      <w:r>
        <w:rPr>
          <w:rFonts w:ascii="Times New Roman" w:cs="Times New Roman" w:eastAsia="Times New Roman" w:hAnsi="Times New Roman"/>
          <w:b w:val="false"/>
          <w:bCs w:val="false"/>
          <w:i w:val="false"/>
          <w:iCs w:val="false"/>
          <w:color w:val="000000"/>
          <w:spacing w:val="6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ability</w:t>
      </w:r>
      <w:r>
        <w:rPr>
          <w:rFonts w:ascii="Times New Roman" w:cs="Times New Roman" w:eastAsia="Times New Roman" w:hAnsi="Times New Roman"/>
          <w:b w:val="false"/>
          <w:bCs w:val="false"/>
          <w:i w:val="false"/>
          <w:iCs w:val="false"/>
          <w:color w:val="000000"/>
          <w:spacing w:val="6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to</w:t>
      </w:r>
      <w:r>
        <w:rPr>
          <w:rFonts w:ascii="Times New Roman" w:cs="Times New Roman" w:eastAsia="Times New Roman" w:hAnsi="Times New Roman"/>
          <w:b w:val="false"/>
          <w:bCs w:val="false"/>
          <w:i w:val="false"/>
          <w:iCs w:val="false"/>
          <w:color w:val="000000"/>
          <w:spacing w:val="6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do</w:t>
      </w:r>
      <w:r>
        <w:rPr>
          <w:rFonts w:ascii="Times New Roman" w:cs="Times New Roman" w:eastAsia="Times New Roman" w:hAnsi="Times New Roman"/>
          <w:b w:val="false"/>
          <w:bCs w:val="false"/>
          <w:i w:val="false"/>
          <w:iCs w:val="false"/>
          <w:color w:val="000000"/>
          <w:spacing w:val="6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work.</w:t>
      </w:r>
      <w:r>
        <w:rPr>
          <w:rFonts w:ascii="Times New Roman" w:cs="Times New Roman" w:eastAsia="Times New Roman" w:hAnsi="Times New Roman"/>
          <w:b w:val="false"/>
          <w:bCs w:val="false"/>
          <w:i w:val="false"/>
          <w:iCs w:val="false"/>
          <w:color w:val="000000"/>
          <w:spacing w:val="6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The</w:t>
      </w:r>
      <w:r>
        <w:rPr>
          <w:rFonts w:ascii="Times New Roman" w:cs="Times New Roman" w:eastAsia="Times New Roman" w:hAnsi="Times New Roman"/>
          <w:b w:val="false"/>
          <w:bCs w:val="false"/>
          <w:i w:val="false"/>
          <w:iCs w:val="false"/>
          <w:color w:val="000000"/>
          <w:spacing w:val="6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law</w:t>
      </w:r>
      <w:r>
        <w:rPr>
          <w:rFonts w:ascii="Times New Roman" w:cs="Times New Roman" w:eastAsia="Times New Roman" w:hAnsi="Times New Roman"/>
          <w:b w:val="false"/>
          <w:bCs w:val="false"/>
          <w:i w:val="false"/>
          <w:iCs w:val="false"/>
          <w:color w:val="000000"/>
          <w:spacing w:val="6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of</w:t>
      </w:r>
      <w:r>
        <w:rPr>
          <w:rFonts w:ascii="Times New Roman" w:cs="Times New Roman" w:eastAsia="Times New Roman" w:hAnsi="Times New Roman"/>
          <w:b w:val="false"/>
          <w:bCs w:val="false"/>
          <w:i w:val="false"/>
          <w:iCs w:val="false"/>
          <w:color w:val="000000"/>
          <w:spacing w:val="6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conservation</w:t>
      </w:r>
      <w:r>
        <w:rPr>
          <w:rFonts w:ascii="Times New Roman" w:cs="Times New Roman" w:eastAsia="Times New Roman" w:hAnsi="Times New Roman"/>
          <w:b w:val="false"/>
          <w:bCs w:val="false"/>
          <w:i w:val="false"/>
          <w:iCs w:val="false"/>
          <w:color w:val="000000"/>
          <w:spacing w:val="66"/>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of</w:t>
      </w:r>
      <w:r>
        <w:rPr>
          <w:rFonts w:ascii="Times New Roman" w:cs="Times New Roman" w:eastAsia="Times New Roman" w:hAnsi="Times New Roman"/>
          <w:b w:val="false"/>
          <w:bCs w:val="false"/>
          <w:i w:val="false"/>
          <w:iCs w:val="false"/>
          <w:color w:val="000000"/>
          <w:spacing w:val="6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energy states</w:t>
      </w:r>
      <w:r>
        <w:rPr>
          <w:rFonts w:ascii="Times New Roman" w:cs="Times New Roman" w:eastAsia="Times New Roman" w:hAnsi="Times New Roman"/>
          <w:b w:val="false"/>
          <w:bCs w:val="false"/>
          <w:i w:val="false"/>
          <w:iCs w:val="false"/>
          <w:color w:val="000000"/>
          <w:spacing w:val="5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that</w:t>
      </w:r>
      <w:r>
        <w:rPr>
          <w:rFonts w:ascii="Times New Roman" w:cs="Times New Roman" w:eastAsia="Times New Roman" w:hAnsi="Times New Roman"/>
          <w:b w:val="false"/>
          <w:bCs w:val="false"/>
          <w:i w:val="false"/>
          <w:iCs w:val="false"/>
          <w:color w:val="000000"/>
          <w:spacing w:val="5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energy</w:t>
      </w:r>
      <w:r>
        <w:rPr>
          <w:rFonts w:ascii="Times New Roman" w:cs="Times New Roman" w:eastAsia="Times New Roman" w:hAnsi="Times New Roman"/>
          <w:b w:val="false"/>
          <w:bCs w:val="false"/>
          <w:i w:val="false"/>
          <w:iCs w:val="false"/>
          <w:color w:val="000000"/>
          <w:spacing w:val="4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can</w:t>
      </w:r>
      <w:r>
        <w:rPr>
          <w:rFonts w:ascii="Times New Roman" w:cs="Times New Roman" w:eastAsia="Times New Roman" w:hAnsi="Times New Roman"/>
          <w:b w:val="false"/>
          <w:bCs w:val="false"/>
          <w:i w:val="false"/>
          <w:iCs w:val="false"/>
          <w:color w:val="000000"/>
          <w:spacing w:val="5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be</w:t>
      </w:r>
      <w:r>
        <w:rPr>
          <w:rFonts w:ascii="Times New Roman" w:cs="Times New Roman" w:eastAsia="Times New Roman" w:hAnsi="Times New Roman"/>
          <w:b w:val="false"/>
          <w:bCs w:val="false"/>
          <w:i w:val="false"/>
          <w:iCs w:val="false"/>
          <w:color w:val="000000"/>
          <w:spacing w:val="4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converted</w:t>
      </w:r>
      <w:r>
        <w:rPr>
          <w:rFonts w:ascii="Times New Roman" w:cs="Times New Roman" w:eastAsia="Times New Roman" w:hAnsi="Times New Roman"/>
          <w:b w:val="false"/>
          <w:bCs w:val="false"/>
          <w:i w:val="false"/>
          <w:iCs w:val="false"/>
          <w:color w:val="000000"/>
          <w:spacing w:val="5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in</w:t>
      </w:r>
      <w:r>
        <w:rPr>
          <w:rFonts w:ascii="Times New Roman" w:cs="Times New Roman" w:eastAsia="Times New Roman" w:hAnsi="Times New Roman"/>
          <w:b w:val="false"/>
          <w:bCs w:val="false"/>
          <w:i w:val="false"/>
          <w:iCs w:val="false"/>
          <w:color w:val="000000"/>
          <w:spacing w:val="4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form,</w:t>
      </w:r>
      <w:r>
        <w:rPr>
          <w:rFonts w:ascii="Times New Roman" w:cs="Times New Roman" w:eastAsia="Times New Roman" w:hAnsi="Times New Roman"/>
          <w:b w:val="false"/>
          <w:bCs w:val="false"/>
          <w:i w:val="false"/>
          <w:iCs w:val="false"/>
          <w:color w:val="000000"/>
          <w:spacing w:val="4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but</w:t>
      </w:r>
      <w:r>
        <w:rPr>
          <w:rFonts w:ascii="Times New Roman" w:cs="Times New Roman" w:eastAsia="Times New Roman" w:hAnsi="Times New Roman"/>
          <w:b w:val="false"/>
          <w:bCs w:val="false"/>
          <w:i w:val="false"/>
          <w:iCs w:val="false"/>
          <w:color w:val="000000"/>
          <w:spacing w:val="4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not</w:t>
      </w:r>
      <w:r>
        <w:rPr>
          <w:rFonts w:ascii="Times New Roman" w:cs="Times New Roman" w:eastAsia="Times New Roman" w:hAnsi="Times New Roman"/>
          <w:b w:val="false"/>
          <w:bCs w:val="false"/>
          <w:i w:val="false"/>
          <w:iCs w:val="false"/>
          <w:color w:val="000000"/>
          <w:spacing w:val="4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created</w:t>
      </w:r>
      <w:r>
        <w:rPr>
          <w:rFonts w:ascii="Times New Roman" w:cs="Times New Roman" w:eastAsia="Times New Roman" w:hAnsi="Times New Roman"/>
          <w:b w:val="false"/>
          <w:bCs w:val="false"/>
          <w:i w:val="false"/>
          <w:iCs w:val="false"/>
          <w:color w:val="000000"/>
          <w:spacing w:val="5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or</w:t>
      </w:r>
      <w:r>
        <w:rPr>
          <w:rFonts w:ascii="Times New Roman" w:cs="Times New Roman" w:eastAsia="Times New Roman" w:hAnsi="Times New Roman"/>
          <w:b w:val="false"/>
          <w:bCs w:val="false"/>
          <w:i w:val="false"/>
          <w:iCs w:val="false"/>
          <w:color w:val="000000"/>
          <w:spacing w:val="4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destroyed.</w:t>
      </w:r>
      <w:r>
        <w:rPr>
          <w:rFonts w:ascii="Times New Roman" w:cs="Times New Roman" w:eastAsia="Times New Roman" w:hAnsi="Times New Roman"/>
          <w:b w:val="false"/>
          <w:bCs w:val="false"/>
          <w:i w:val="false"/>
          <w:iCs w:val="false"/>
          <w:color w:val="000000"/>
          <w:spacing w:val="5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Two types of energy given blow</w:t>
      </w:r>
    </w:p>
    <w:p>
      <w:pPr>
        <w:pStyle w:val="style0"/>
        <w:spacing w:before="0" w:after="0" w:lineRule="auto" w:line="240"/>
        <w:ind w:left="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1.</w:t>
      </w:r>
      <w:r>
        <w:rPr>
          <w:rFonts w:ascii="Times New Roman" w:cs="Times New Roman" w:eastAsia="Times New Roman" w:hAnsi="Times New Roman"/>
          <w:b w:val="false"/>
          <w:bCs w:val="false"/>
          <w:i w:val="false"/>
          <w:iCs w:val="false"/>
          <w:color w:val="000000"/>
          <w:spacing w:val="17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Renewable Energy</w:t>
      </w:r>
    </w:p>
    <w:p>
      <w:pPr>
        <w:pStyle w:val="style0"/>
        <w:spacing w:before="6" w:after="0" w:lineRule="auto" w:line="240"/>
        <w:ind w:left="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2.</w:t>
      </w:r>
      <w:r>
        <w:rPr>
          <w:rFonts w:ascii="Times New Roman" w:cs="Times New Roman" w:eastAsia="Times New Roman" w:hAnsi="Times New Roman"/>
          <w:b w:val="false"/>
          <w:bCs w:val="false"/>
          <w:i w:val="false"/>
          <w:iCs w:val="false"/>
          <w:color w:val="000000"/>
          <w:spacing w:val="17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Non Renewable Energy</w:t>
      </w:r>
    </w:p>
    <w:p>
      <w:pPr>
        <w:pStyle w:val="style0"/>
        <w:spacing w:before="0" w:after="0" w:lineRule="exact" w:line="240"/>
        <w:rPr>
          <w:rFonts w:cs="Times New Roman" w:eastAsia="Times New Roman"/>
          <w:b w:val="false"/>
          <w:bCs w:val="false"/>
          <w:i w:val="false"/>
          <w:iCs w:val="false"/>
          <w:spacing w:val="0"/>
          <w:w w:val="100"/>
          <w:position w:val="0"/>
          <w:sz w:val="24"/>
          <w:szCs w:val="24"/>
          <w:u w:val="none"/>
        </w:rPr>
      </w:pPr>
    </w:p>
    <w:p>
      <w:pPr>
        <w:pStyle w:val="style0"/>
        <w:spacing w:before="0" w:after="18" w:lineRule="exact" w:line="18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9"/>
        <w:ind w:left="540" w:right="594" w:hanging="540"/>
        <w:jc w:val="both"/>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1.</w:t>
      </w:r>
      <w:r>
        <w:rPr>
          <w:rFonts w:ascii="Times New Roman" w:cs="Times New Roman" w:eastAsia="Times New Roman" w:hAnsi="Times New Roman"/>
          <w:b w:val="false"/>
          <w:bCs w:val="false"/>
          <w:i w:val="false"/>
          <w:iCs w:val="false"/>
          <w:color w:val="000000"/>
          <w:spacing w:val="17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Renewable</w:t>
      </w:r>
      <w:r>
        <w:rPr>
          <w:rFonts w:ascii="Times New Roman" w:cs="Times New Roman" w:eastAsia="Times New Roman" w:hAnsi="Times New Roman"/>
          <w:b w:val="false"/>
          <w:bCs w:val="false"/>
          <w:i w:val="false"/>
          <w:iCs w:val="false"/>
          <w:color w:val="000000"/>
          <w:spacing w:val="112"/>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Energy:</w:t>
      </w:r>
      <w:r>
        <w:rPr>
          <w:rFonts w:ascii="Times New Roman" w:cs="Times New Roman" w:eastAsia="Times New Roman" w:hAnsi="Times New Roman"/>
          <w:b w:val="false"/>
          <w:bCs w:val="false"/>
          <w:i w:val="false"/>
          <w:iCs w:val="false"/>
          <w:color w:val="000000"/>
          <w:spacing w:val="11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Renewable</w:t>
      </w:r>
      <w:r>
        <w:rPr>
          <w:rFonts w:ascii="Times New Roman" w:cs="Times New Roman" w:eastAsia="Times New Roman" w:hAnsi="Times New Roman"/>
          <w:b w:val="false"/>
          <w:bCs w:val="false"/>
          <w:i w:val="false"/>
          <w:iCs w:val="false"/>
          <w:color w:val="000000"/>
          <w:spacing w:val="11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energy</w:t>
      </w:r>
      <w:r>
        <w:rPr>
          <w:rFonts w:ascii="Times New Roman" w:cs="Times New Roman" w:eastAsia="Times New Roman" w:hAnsi="Times New Roman"/>
          <w:b w:val="false"/>
          <w:bCs w:val="false"/>
          <w:i w:val="false"/>
          <w:iCs w:val="false"/>
          <w:color w:val="000000"/>
          <w:spacing w:val="10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is</w:t>
      </w:r>
      <w:r>
        <w:rPr>
          <w:rFonts w:ascii="Times New Roman" w:cs="Times New Roman" w:eastAsia="Times New Roman" w:hAnsi="Times New Roman"/>
          <w:b w:val="false"/>
          <w:bCs w:val="false"/>
          <w:i w:val="false"/>
          <w:iCs w:val="false"/>
          <w:color w:val="000000"/>
          <w:spacing w:val="11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energy</w:t>
      </w:r>
      <w:r>
        <w:rPr>
          <w:rFonts w:ascii="Times New Roman" w:cs="Times New Roman" w:eastAsia="Times New Roman" w:hAnsi="Times New Roman"/>
          <w:b w:val="false"/>
          <w:bCs w:val="false"/>
          <w:i w:val="false"/>
          <w:iCs w:val="false"/>
          <w:color w:val="000000"/>
          <w:spacing w:val="10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that</w:t>
      </w:r>
      <w:r>
        <w:rPr>
          <w:rFonts w:ascii="Times New Roman" w:cs="Times New Roman" w:eastAsia="Times New Roman" w:hAnsi="Times New Roman"/>
          <w:b w:val="false"/>
          <w:bCs w:val="false"/>
          <w:i w:val="false"/>
          <w:iCs w:val="false"/>
          <w:color w:val="000000"/>
          <w:spacing w:val="11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is</w:t>
      </w:r>
      <w:r>
        <w:rPr>
          <w:rFonts w:ascii="Times New Roman" w:cs="Times New Roman" w:eastAsia="Times New Roman" w:hAnsi="Times New Roman"/>
          <w:b w:val="false"/>
          <w:bCs w:val="false"/>
          <w:i w:val="false"/>
          <w:iCs w:val="false"/>
          <w:color w:val="000000"/>
          <w:spacing w:val="11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collected</w:t>
      </w:r>
      <w:r>
        <w:rPr>
          <w:rFonts w:ascii="Times New Roman" w:cs="Times New Roman" w:eastAsia="Times New Roman" w:hAnsi="Times New Roman"/>
          <w:b w:val="false"/>
          <w:bCs w:val="false"/>
          <w:i w:val="false"/>
          <w:iCs w:val="false"/>
          <w:color w:val="000000"/>
          <w:spacing w:val="11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from renewable</w:t>
      </w:r>
      <w:r>
        <w:rPr>
          <w:rFonts w:ascii="Times New Roman" w:cs="Times New Roman" w:eastAsia="Times New Roman" w:hAnsi="Times New Roman"/>
          <w:b w:val="false"/>
          <w:bCs w:val="false"/>
          <w:i w:val="false"/>
          <w:iCs w:val="false"/>
          <w:color w:val="000000"/>
          <w:spacing w:val="4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resources,</w:t>
      </w:r>
      <w:r>
        <w:rPr>
          <w:rFonts w:ascii="Times New Roman" w:cs="Times New Roman" w:eastAsia="Times New Roman" w:hAnsi="Times New Roman"/>
          <w:b w:val="false"/>
          <w:bCs w:val="false"/>
          <w:i w:val="false"/>
          <w:iCs w:val="false"/>
          <w:color w:val="000000"/>
          <w:spacing w:val="4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which</w:t>
      </w:r>
      <w:r>
        <w:rPr>
          <w:rFonts w:ascii="Times New Roman" w:cs="Times New Roman" w:eastAsia="Times New Roman" w:hAnsi="Times New Roman"/>
          <w:b w:val="false"/>
          <w:bCs w:val="false"/>
          <w:i w:val="false"/>
          <w:iCs w:val="false"/>
          <w:color w:val="000000"/>
          <w:spacing w:val="3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are</w:t>
      </w:r>
      <w:r>
        <w:rPr>
          <w:rFonts w:ascii="Times New Roman" w:cs="Times New Roman" w:eastAsia="Times New Roman" w:hAnsi="Times New Roman"/>
          <w:b w:val="false"/>
          <w:bCs w:val="false"/>
          <w:i w:val="false"/>
          <w:iCs w:val="false"/>
          <w:color w:val="000000"/>
          <w:spacing w:val="3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naturally</w:t>
      </w:r>
      <w:r>
        <w:rPr>
          <w:rFonts w:ascii="Times New Roman" w:cs="Times New Roman" w:eastAsia="Times New Roman" w:hAnsi="Times New Roman"/>
          <w:b w:val="false"/>
          <w:bCs w:val="false"/>
          <w:i w:val="false"/>
          <w:iCs w:val="false"/>
          <w:color w:val="000000"/>
          <w:spacing w:val="4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replenished</w:t>
      </w:r>
      <w:r>
        <w:rPr>
          <w:rFonts w:ascii="Times New Roman" w:cs="Times New Roman" w:eastAsia="Times New Roman" w:hAnsi="Times New Roman"/>
          <w:b w:val="false"/>
          <w:bCs w:val="false"/>
          <w:i w:val="false"/>
          <w:iCs w:val="false"/>
          <w:color w:val="000000"/>
          <w:spacing w:val="4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on</w:t>
      </w:r>
      <w:r>
        <w:rPr>
          <w:rFonts w:ascii="Times New Roman" w:cs="Times New Roman" w:eastAsia="Times New Roman" w:hAnsi="Times New Roman"/>
          <w:b w:val="false"/>
          <w:bCs w:val="false"/>
          <w:i w:val="false"/>
          <w:iCs w:val="false"/>
          <w:color w:val="000000"/>
          <w:spacing w:val="3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w:t>
      </w:r>
      <w:r>
        <w:rPr>
          <w:rFonts w:ascii="Times New Roman" w:cs="Times New Roman" w:eastAsia="Times New Roman" w:hAnsi="Times New Roman"/>
          <w:b w:val="false"/>
          <w:bCs w:val="false"/>
          <w:i w:val="false"/>
          <w:iCs w:val="false"/>
          <w:color w:val="000000"/>
          <w:spacing w:val="3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human</w:t>
      </w:r>
      <w:r>
        <w:rPr>
          <w:rFonts w:ascii="Times New Roman" w:cs="Times New Roman" w:eastAsia="Times New Roman" w:hAnsi="Times New Roman"/>
          <w:b w:val="false"/>
          <w:bCs w:val="false"/>
          <w:i w:val="false"/>
          <w:iCs w:val="false"/>
          <w:color w:val="000000"/>
          <w:spacing w:val="3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timescale, such as sunlight, wind, rain, tides, waves, and geothermal heat.</w:t>
      </w:r>
    </w:p>
    <w:p>
      <w:pPr>
        <w:pStyle w:val="style0"/>
        <w:spacing w:before="0" w:after="0" w:lineRule="exact" w:line="240"/>
        <w:rPr>
          <w:rFonts w:cs="Times New Roman" w:eastAsia="Times New Roman"/>
          <w:b w:val="false"/>
          <w:bCs w:val="false"/>
          <w:i w:val="false"/>
          <w:iCs w:val="false"/>
          <w:spacing w:val="0"/>
          <w:w w:val="100"/>
          <w:position w:val="0"/>
          <w:sz w:val="24"/>
          <w:szCs w:val="24"/>
          <w:u w:val="none"/>
        </w:rPr>
      </w:pPr>
    </w:p>
    <w:p>
      <w:pPr>
        <w:pStyle w:val="style0"/>
        <w:spacing w:before="0" w:after="4" w:lineRule="exact" w:line="18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9"/>
        <w:ind w:left="540" w:right="594" w:hanging="540"/>
        <w:jc w:val="both"/>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2.</w:t>
      </w:r>
      <w:r>
        <w:rPr>
          <w:rFonts w:ascii="Times New Roman" w:cs="Times New Roman" w:eastAsia="Times New Roman" w:hAnsi="Times New Roman"/>
          <w:b w:val="false"/>
          <w:bCs w:val="false"/>
          <w:i w:val="false"/>
          <w:iCs w:val="false"/>
          <w:color w:val="000000"/>
          <w:spacing w:val="17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Non</w:t>
      </w:r>
      <w:r>
        <w:rPr>
          <w:rFonts w:ascii="Times New Roman" w:cs="Times New Roman" w:eastAsia="Times New Roman" w:hAnsi="Times New Roman"/>
          <w:b w:val="false"/>
          <w:bCs w:val="false"/>
          <w:i w:val="false"/>
          <w:iCs w:val="false"/>
          <w:color w:val="000000"/>
          <w:spacing w:val="104"/>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Renewable</w:t>
      </w:r>
      <w:r>
        <w:rPr>
          <w:rFonts w:ascii="Times New Roman" w:cs="Times New Roman" w:eastAsia="Times New Roman" w:hAnsi="Times New Roman"/>
          <w:b w:val="false"/>
          <w:bCs w:val="false"/>
          <w:i w:val="false"/>
          <w:iCs w:val="false"/>
          <w:color w:val="000000"/>
          <w:spacing w:val="106"/>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Energy</w:t>
      </w:r>
      <w:r>
        <w:rPr>
          <w:rFonts w:ascii="Times New Roman" w:cs="Times New Roman" w:eastAsia="Times New Roman" w:hAnsi="Times New Roman"/>
          <w:b w:val="false"/>
          <w:bCs w:val="false"/>
          <w:i w:val="false"/>
          <w:iCs w:val="false"/>
          <w:color w:val="000000"/>
          <w:spacing w:val="106"/>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w:t>
      </w:r>
      <w:r>
        <w:rPr>
          <w:rFonts w:ascii="Times New Roman" w:cs="Times New Roman" w:eastAsia="Times New Roman" w:hAnsi="Times New Roman"/>
          <w:b w:val="false"/>
          <w:bCs w:val="false"/>
          <w:i w:val="false"/>
          <w:iCs w:val="false"/>
          <w:color w:val="000000"/>
          <w:spacing w:val="10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 non-renewable</w:t>
      </w:r>
      <w:r>
        <w:rPr>
          <w:rFonts w:ascii="Times New Roman" w:cs="Times New Roman" w:eastAsia="Times New Roman" w:hAnsi="Times New Roman"/>
          <w:b w:val="false"/>
          <w:bCs w:val="false"/>
          <w:i w:val="false"/>
          <w:iCs w:val="false"/>
          <w:color w:val="000000"/>
          <w:spacing w:val="10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resource (also</w:t>
      </w:r>
      <w:r>
        <w:rPr>
          <w:rFonts w:ascii="Times New Roman" w:cs="Times New Roman" w:eastAsia="Times New Roman" w:hAnsi="Times New Roman"/>
          <w:b w:val="false"/>
          <w:bCs w:val="false"/>
          <w:i w:val="false"/>
          <w:iCs w:val="false"/>
          <w:color w:val="000000"/>
          <w:spacing w:val="10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called</w:t>
      </w:r>
      <w:r>
        <w:rPr>
          <w:rFonts w:ascii="Times New Roman" w:cs="Times New Roman" w:eastAsia="Times New Roman" w:hAnsi="Times New Roman"/>
          <w:b w:val="false"/>
          <w:bCs w:val="false"/>
          <w:i w:val="false"/>
          <w:iCs w:val="false"/>
          <w:color w:val="000000"/>
          <w:spacing w:val="10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 finite resource)</w:t>
      </w:r>
      <w:r>
        <w:rPr>
          <w:rFonts w:ascii="Times New Roman" w:cs="Times New Roman" w:eastAsia="Times New Roman" w:hAnsi="Times New Roman"/>
          <w:b w:val="false"/>
          <w:bCs w:val="false"/>
          <w:i w:val="false"/>
          <w:iCs w:val="false"/>
          <w:color w:val="000000"/>
          <w:spacing w:val="9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is</w:t>
      </w:r>
      <w:r>
        <w:rPr>
          <w:rFonts w:ascii="Times New Roman" w:cs="Times New Roman" w:eastAsia="Times New Roman" w:hAnsi="Times New Roman"/>
          <w:b w:val="false"/>
          <w:bCs w:val="false"/>
          <w:i w:val="false"/>
          <w:iCs w:val="false"/>
          <w:color w:val="000000"/>
          <w:spacing w:val="9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w:t>
      </w:r>
      <w:r>
        <w:rPr>
          <w:rFonts w:ascii="Times New Roman" w:cs="Times New Roman" w:eastAsia="Times New Roman" w:hAnsi="Times New Roman"/>
          <w:b w:val="false"/>
          <w:bCs w:val="false"/>
          <w:i w:val="false"/>
          <w:iCs w:val="false"/>
          <w:color w:val="000000"/>
          <w:spacing w:val="9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resource</w:t>
      </w:r>
      <w:r>
        <w:rPr>
          <w:rFonts w:ascii="Times New Roman" w:cs="Times New Roman" w:eastAsia="Times New Roman" w:hAnsi="Times New Roman"/>
          <w:b w:val="false"/>
          <w:bCs w:val="false"/>
          <w:i w:val="false"/>
          <w:iCs w:val="false"/>
          <w:color w:val="000000"/>
          <w:spacing w:val="9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that</w:t>
      </w:r>
      <w:r>
        <w:rPr>
          <w:rFonts w:ascii="Times New Roman" w:cs="Times New Roman" w:eastAsia="Times New Roman" w:hAnsi="Times New Roman"/>
          <w:b w:val="false"/>
          <w:bCs w:val="false"/>
          <w:i w:val="false"/>
          <w:iCs w:val="false"/>
          <w:color w:val="000000"/>
          <w:spacing w:val="9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does</w:t>
      </w:r>
      <w:r>
        <w:rPr>
          <w:rFonts w:ascii="Times New Roman" w:cs="Times New Roman" w:eastAsia="Times New Roman" w:hAnsi="Times New Roman"/>
          <w:b w:val="false"/>
          <w:bCs w:val="false"/>
          <w:i w:val="false"/>
          <w:iCs w:val="false"/>
          <w:color w:val="000000"/>
          <w:spacing w:val="9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not</w:t>
      </w:r>
      <w:r>
        <w:rPr>
          <w:rFonts w:ascii="Times New Roman" w:cs="Times New Roman" w:eastAsia="Times New Roman" w:hAnsi="Times New Roman"/>
          <w:b w:val="false"/>
          <w:bCs w:val="false"/>
          <w:i w:val="false"/>
          <w:iCs w:val="false"/>
          <w:color w:val="000000"/>
          <w:spacing w:val="9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renew</w:t>
      </w:r>
      <w:r>
        <w:rPr>
          <w:rFonts w:ascii="Times New Roman" w:cs="Times New Roman" w:eastAsia="Times New Roman" w:hAnsi="Times New Roman"/>
          <w:b w:val="false"/>
          <w:bCs w:val="false"/>
          <w:i w:val="false"/>
          <w:iCs w:val="false"/>
          <w:color w:val="000000"/>
          <w:spacing w:val="9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itself</w:t>
      </w:r>
      <w:r>
        <w:rPr>
          <w:rFonts w:ascii="Times New Roman" w:cs="Times New Roman" w:eastAsia="Times New Roman" w:hAnsi="Times New Roman"/>
          <w:b w:val="false"/>
          <w:bCs w:val="false"/>
          <w:i w:val="false"/>
          <w:iCs w:val="false"/>
          <w:color w:val="000000"/>
          <w:spacing w:val="9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at</w:t>
      </w:r>
      <w:r>
        <w:rPr>
          <w:rFonts w:ascii="Times New Roman" w:cs="Times New Roman" w:eastAsia="Times New Roman" w:hAnsi="Times New Roman"/>
          <w:b w:val="false"/>
          <w:bCs w:val="false"/>
          <w:i w:val="false"/>
          <w:iCs w:val="false"/>
          <w:color w:val="000000"/>
          <w:spacing w:val="9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w:t>
      </w:r>
      <w:r>
        <w:rPr>
          <w:rFonts w:ascii="Times New Roman" w:cs="Times New Roman" w:eastAsia="Times New Roman" w:hAnsi="Times New Roman"/>
          <w:b w:val="false"/>
          <w:bCs w:val="false"/>
          <w:i w:val="false"/>
          <w:iCs w:val="false"/>
          <w:color w:val="000000"/>
          <w:spacing w:val="9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sufficient</w:t>
      </w:r>
      <w:r>
        <w:rPr>
          <w:rFonts w:ascii="Times New Roman" w:cs="Times New Roman" w:eastAsia="Times New Roman" w:hAnsi="Times New Roman"/>
          <w:b w:val="false"/>
          <w:bCs w:val="false"/>
          <w:i w:val="false"/>
          <w:iCs w:val="false"/>
          <w:color w:val="000000"/>
          <w:spacing w:val="86"/>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rate</w:t>
      </w:r>
      <w:r>
        <w:rPr>
          <w:rFonts w:ascii="Times New Roman" w:cs="Times New Roman" w:eastAsia="Times New Roman" w:hAnsi="Times New Roman"/>
          <w:b w:val="false"/>
          <w:bCs w:val="false"/>
          <w:i w:val="false"/>
          <w:iCs w:val="false"/>
          <w:color w:val="000000"/>
          <w:spacing w:val="9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for sustainable economic extraction in meaningful human time-frames.</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spacing w:before="0" w:after="0" w:lineRule="auto" w:line="249"/>
        <w:ind w:left="2982" w:right="-20" w:hanging="2760"/>
        <w:jc w:val="left"/>
        <w:rPr/>
      </w:pPr>
      <w:r>
        <w:rPr>
          <w:rFonts w:ascii="Times New Roman" w:cs="Times New Roman" w:eastAsia="Times New Roman" w:hAnsi="Times New Roman" w:hint="default"/>
          <w:b/>
          <w:bCs/>
          <w:i w:val="false"/>
          <w:iCs w:val="false"/>
          <w:color w:val="4bacc6"/>
          <w:spacing w:val="0"/>
          <w:w w:val="100"/>
          <w:position w:val="0"/>
          <w:sz w:val="24"/>
          <w:szCs w:val="24"/>
          <w:u w:val="none"/>
        </w:rPr>
        <w:t>ADVANTAGES</w:t>
      </w:r>
      <w:r>
        <w:rPr>
          <w:rFonts w:ascii="Times New Roman" w:cs="Times New Roman" w:eastAsia="Times New Roman" w:hAnsi="Times New Roman" w:hint="default"/>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hint="default"/>
          <w:b/>
          <w:bCs/>
          <w:i w:val="false"/>
          <w:iCs w:val="false"/>
          <w:color w:val="4bacc6"/>
          <w:spacing w:val="0"/>
          <w:w w:val="100"/>
          <w:position w:val="0"/>
          <w:sz w:val="24"/>
          <w:szCs w:val="24"/>
          <w:u w:val="none"/>
        </w:rPr>
        <w:t>AND</w:t>
      </w:r>
      <w:r>
        <w:rPr>
          <w:rFonts w:ascii="Times New Roman" w:cs="Times New Roman" w:eastAsia="Times New Roman" w:hAnsi="Times New Roman" w:hint="default"/>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hint="default"/>
          <w:b/>
          <w:bCs/>
          <w:i w:val="false"/>
          <w:iCs w:val="false"/>
          <w:color w:val="4bacc6"/>
          <w:spacing w:val="0"/>
          <w:w w:val="100"/>
          <w:position w:val="0"/>
          <w:sz w:val="24"/>
          <w:szCs w:val="24"/>
          <w:u w:val="none"/>
        </w:rPr>
        <w:t>DISADVANTAGES</w:t>
      </w:r>
      <w:r>
        <w:rPr>
          <w:rFonts w:ascii="Times New Roman" w:cs="Times New Roman" w:eastAsia="Times New Roman" w:hAnsi="Times New Roman" w:hint="default"/>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hint="default"/>
          <w:b/>
          <w:bCs/>
          <w:i w:val="false"/>
          <w:iCs w:val="false"/>
          <w:color w:val="4bacc6"/>
          <w:spacing w:val="0"/>
          <w:w w:val="100"/>
          <w:position w:val="0"/>
          <w:sz w:val="24"/>
          <w:szCs w:val="24"/>
          <w:u w:val="none"/>
        </w:rPr>
        <w:t>OF</w:t>
      </w:r>
      <w:r>
        <w:rPr>
          <w:rFonts w:ascii="Times New Roman" w:cs="Times New Roman" w:eastAsia="Times New Roman" w:hAnsi="Times New Roman" w:hint="default"/>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hint="default"/>
          <w:b/>
          <w:bCs/>
          <w:i w:val="false"/>
          <w:iCs w:val="false"/>
          <w:color w:val="4bacc6"/>
          <w:spacing w:val="0"/>
          <w:w w:val="100"/>
          <w:position w:val="0"/>
          <w:sz w:val="24"/>
          <w:szCs w:val="24"/>
          <w:u w:val="none"/>
        </w:rPr>
        <w:t>RENEWABLE</w:t>
      </w:r>
      <w:r>
        <w:rPr>
          <w:rFonts w:ascii="Times New Roman" w:cs="Times New Roman" w:eastAsia="Times New Roman" w:hAnsi="Times New Roman" w:hint="default"/>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hint="default"/>
          <w:b/>
          <w:bCs/>
          <w:i w:val="false"/>
          <w:iCs w:val="false"/>
          <w:color w:val="4bacc6"/>
          <w:spacing w:val="0"/>
          <w:w w:val="100"/>
          <w:position w:val="0"/>
          <w:sz w:val="24"/>
          <w:szCs w:val="24"/>
          <w:u w:val="none"/>
        </w:rPr>
        <w:t>ENERGY</w:t>
      </w:r>
    </w:p>
    <w:p>
      <w:pPr>
        <w:pStyle w:val="style0"/>
        <w:spacing w:before="0" w:after="0" w:lineRule="atLeast" w:line="240"/>
        <w:rPr/>
      </w:pPr>
    </w:p>
    <w:p>
      <w:pPr>
        <w:pStyle w:val="style0"/>
        <w:spacing w:before="0" w:after="0" w:lineRule="atLeast" w:line="240"/>
        <w:rPr/>
      </w:pPr>
    </w:p>
    <w:p>
      <w:pPr>
        <w:pStyle w:val="style0"/>
        <w:spacing w:before="0" w:after="0" w:lineRule="atLeast" w:line="240"/>
        <w:rPr/>
      </w:pPr>
    </w:p>
    <w:p>
      <w:pPr>
        <w:pStyle w:val="style0"/>
        <w:spacing w:before="0" w:after="83" w:lineRule="atLeast" w:line="240"/>
        <w:rPr/>
      </w:pPr>
    </w:p>
    <w:tbl>
      <w:tblPr>
        <w:tblStyle w:val="style105"/>
        <w:jc w:val="left"/>
        <w:tblInd w:w="0" w:type="dxa"/>
        <w:tblLayout w:type="fixed"/>
        <w:tblCellMar>
          <w:left w:w="0" w:type="dxa"/>
          <w:right w:w="0" w:type="dxa"/>
        </w:tblCellMar>
        <w:tblLook w:val="0000" w:firstRow="0" w:lastRow="0" w:firstColumn="0" w:lastColumn="0" w:noHBand="0" w:noVBand="0"/>
      </w:tblPr>
      <w:tblGrid>
        <w:gridCol w:w="6480"/>
        <w:gridCol w:w="6480"/>
      </w:tblGrid>
      <w:tr>
        <w:trPr>
          <w:cantSplit/>
          <w:trHeight w:val="1000" w:hRule="exact"/>
          <w:tblHeader w:val="false"/>
          <w:jc w:val="left"/>
        </w:trPr>
        <w:tc>
          <w:tcPr>
            <w:tcW w:w="64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pPr>
              <w:pStyle w:val="style0"/>
              <w:spacing w:before="99" w:after="0" w:lineRule="auto" w:line="240"/>
              <w:ind w:left="1845" w:right="-20" w:firstLine="0"/>
              <w:rPr/>
            </w:pPr>
            <w:r>
              <w:rPr>
                <w:rFonts w:ascii="Times New Roman" w:cs="Times New Roman" w:eastAsia="Times New Roman" w:hAnsi="Times New Roman" w:hint="default"/>
                <w:b w:val="false"/>
                <w:bCs w:val="false"/>
                <w:i w:val="false"/>
                <w:iCs w:val="false"/>
                <w:color w:val="000000"/>
                <w:spacing w:val="0"/>
                <w:w w:val="100"/>
                <w:position w:val="0"/>
                <w:sz w:val="24"/>
                <w:szCs w:val="24"/>
                <w:u w:val="none"/>
              </w:rPr>
              <w:t>Easily</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Regenerated</w:t>
            </w:r>
          </w:p>
        </w:tc>
        <w:tc>
          <w:tcPr>
            <w:tcW w:w="64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pPr>
              <w:pStyle w:val="style0"/>
              <w:spacing w:before="99" w:after="0" w:lineRule="auto" w:line="240"/>
              <w:ind w:left="1699" w:right="-20" w:firstLine="0"/>
              <w:rPr/>
            </w:pPr>
            <w:r>
              <w:rPr>
                <w:rFonts w:ascii="Times New Roman" w:cs="Times New Roman" w:eastAsia="Times New Roman" w:hAnsi="Times New Roman" w:hint="default"/>
                <w:b w:val="false"/>
                <w:bCs w:val="false"/>
                <w:i w:val="false"/>
                <w:iCs w:val="false"/>
                <w:color w:val="000000"/>
                <w:spacing w:val="0"/>
                <w:w w:val="100"/>
                <w:position w:val="0"/>
                <w:sz w:val="24"/>
                <w:szCs w:val="24"/>
                <w:u w:val="none"/>
              </w:rPr>
              <w:t>Weather</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Dependency</w:t>
            </w:r>
          </w:p>
        </w:tc>
      </w:tr>
      <w:tr>
        <w:tblPrEx/>
        <w:trPr>
          <w:cantSplit/>
          <w:trHeight w:val="1000" w:hRule="exact"/>
          <w:tblHeader w:val="false"/>
          <w:jc w:val="left"/>
        </w:trPr>
        <w:tc>
          <w:tcPr>
            <w:tcW w:w="129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pPr>
              <w:pStyle w:val="style0"/>
              <w:tabs>
                <w:tab w:val="left" w:leader="none" w:pos="8120"/>
              </w:tabs>
              <w:spacing w:before="99" w:after="0" w:lineRule="auto" w:line="240"/>
              <w:ind w:left="1450" w:right="-20" w:firstLine="0"/>
              <w:rPr/>
            </w:pPr>
            <w:r>
              <w:rPr>
                <w:rFonts w:ascii="Times New Roman" w:cs="Times New Roman" w:eastAsia="Times New Roman" w:hAnsi="Times New Roman" w:hint="default"/>
                <w:b w:val="false"/>
                <w:bCs w:val="false"/>
                <w:i w:val="false"/>
                <w:iCs w:val="false"/>
                <w:color w:val="000000"/>
                <w:spacing w:val="0"/>
                <w:w w:val="100"/>
                <w:position w:val="0"/>
                <w:sz w:val="24"/>
                <w:szCs w:val="24"/>
                <w:u w:val="none"/>
              </w:rPr>
              <w:t>Boost</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Economic</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Growth</w:t>
            </w:r>
            <w:r>
              <w:tab/>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High</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Installation</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Cost</w:t>
            </w:r>
          </w:p>
        </w:tc>
      </w:tr>
      <w:tr>
        <w:tblPrEx/>
        <w:trPr>
          <w:cantSplit/>
          <w:trHeight w:val="1000" w:hRule="exact"/>
          <w:tblHeader w:val="false"/>
          <w:jc w:val="left"/>
        </w:trPr>
        <w:tc>
          <w:tcPr>
            <w:tcW w:w="64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pPr>
              <w:pStyle w:val="style0"/>
              <w:spacing w:before="99" w:after="0" w:lineRule="auto" w:line="240"/>
              <w:ind w:left="2058" w:right="-20" w:firstLine="0"/>
              <w:rPr/>
            </w:pPr>
            <w:r>
              <w:rPr>
                <w:rFonts w:ascii="Times New Roman" w:cs="Times New Roman" w:eastAsia="Times New Roman" w:hAnsi="Times New Roman" w:hint="default"/>
                <w:b w:val="false"/>
                <w:bCs w:val="false"/>
                <w:i w:val="false"/>
                <w:iCs w:val="false"/>
                <w:color w:val="000000"/>
                <w:spacing w:val="0"/>
                <w:w w:val="100"/>
                <w:position w:val="0"/>
                <w:sz w:val="24"/>
                <w:szCs w:val="24"/>
                <w:u w:val="none"/>
              </w:rPr>
              <w:t>Easily</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Available</w:t>
            </w:r>
          </w:p>
        </w:tc>
        <w:tc>
          <w:tcPr>
            <w:tcW w:w="64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pPr>
              <w:pStyle w:val="style0"/>
              <w:spacing w:before="99" w:after="0" w:lineRule="auto" w:line="240"/>
              <w:ind w:left="1060" w:right="-20" w:firstLine="0"/>
              <w:rPr/>
            </w:pPr>
            <w:r>
              <w:rPr>
                <w:rFonts w:ascii="Times New Roman" w:cs="Times New Roman" w:eastAsia="Times New Roman" w:hAnsi="Times New Roman" w:hint="default"/>
                <w:b w:val="false"/>
                <w:bCs w:val="false"/>
                <w:i w:val="false"/>
                <w:iCs w:val="false"/>
                <w:color w:val="000000"/>
                <w:spacing w:val="0"/>
                <w:w w:val="100"/>
                <w:position w:val="0"/>
                <w:sz w:val="24"/>
                <w:szCs w:val="24"/>
                <w:u w:val="none"/>
              </w:rPr>
              <w:t>Noise</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caused</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by</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Wind</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Energy</w:t>
            </w:r>
          </w:p>
        </w:tc>
      </w:tr>
      <w:tr>
        <w:tblPrEx/>
        <w:trPr>
          <w:cantSplit/>
          <w:trHeight w:val="1000" w:hRule="exact"/>
          <w:tblHeader w:val="false"/>
          <w:jc w:val="left"/>
        </w:trPr>
        <w:tc>
          <w:tcPr>
            <w:tcW w:w="64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pPr>
              <w:pStyle w:val="style0"/>
              <w:spacing w:before="99" w:after="0" w:lineRule="auto" w:line="240"/>
              <w:ind w:left="1685" w:right="-20" w:firstLine="0"/>
              <w:rPr/>
            </w:pPr>
            <w:r>
              <w:rPr>
                <w:rFonts w:ascii="Times New Roman" w:cs="Times New Roman" w:eastAsia="Times New Roman" w:hAnsi="Times New Roman" w:hint="default"/>
                <w:b w:val="false"/>
                <w:bCs w:val="false"/>
                <w:i w:val="false"/>
                <w:iCs w:val="false"/>
                <w:color w:val="000000"/>
                <w:spacing w:val="0"/>
                <w:w w:val="100"/>
                <w:position w:val="0"/>
                <w:sz w:val="24"/>
                <w:szCs w:val="24"/>
                <w:u w:val="none"/>
              </w:rPr>
              <w:t>Support</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Environment</w:t>
            </w:r>
          </w:p>
        </w:tc>
        <w:tc>
          <w:tcPr>
            <w:tcW w:w="64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pPr>
              <w:pStyle w:val="style0"/>
              <w:spacing w:before="99" w:after="0" w:lineRule="auto" w:line="240"/>
              <w:ind w:left="1230" w:right="-20" w:firstLine="0"/>
              <w:rPr/>
            </w:pPr>
            <w:r>
              <w:rPr>
                <w:rFonts w:ascii="Times New Roman" w:cs="Times New Roman" w:eastAsia="Times New Roman" w:hAnsi="Times New Roman" w:hint="default"/>
                <w:b w:val="false"/>
                <w:bCs w:val="false"/>
                <w:i w:val="false"/>
                <w:iCs w:val="false"/>
                <w:color w:val="000000"/>
                <w:spacing w:val="0"/>
                <w:w w:val="100"/>
                <w:position w:val="0"/>
                <w:sz w:val="24"/>
                <w:szCs w:val="24"/>
                <w:u w:val="none"/>
              </w:rPr>
              <w:t>Fluctuation</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problem</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(Solar)</w:t>
            </w:r>
          </w:p>
        </w:tc>
      </w:tr>
      <w:tr>
        <w:tblPrEx/>
        <w:trPr>
          <w:cantSplit/>
          <w:trHeight w:val="1000" w:hRule="exact"/>
          <w:tblHeader w:val="false"/>
          <w:jc w:val="left"/>
        </w:trPr>
        <w:tc>
          <w:tcPr>
            <w:tcW w:w="64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pPr>
              <w:pStyle w:val="style0"/>
              <w:spacing w:before="99" w:after="0" w:lineRule="auto" w:line="240"/>
              <w:ind w:left="1560" w:right="-20" w:firstLine="0"/>
              <w:rPr/>
            </w:pPr>
            <w:r>
              <w:rPr>
                <w:rFonts w:ascii="Times New Roman" w:cs="Times New Roman" w:eastAsia="Times New Roman" w:hAnsi="Times New Roman" w:hint="default"/>
                <w:b w:val="false"/>
                <w:bCs w:val="false"/>
                <w:i w:val="false"/>
                <w:iCs w:val="false"/>
                <w:color w:val="000000"/>
                <w:spacing w:val="0"/>
                <w:w w:val="100"/>
                <w:position w:val="0"/>
                <w:sz w:val="24"/>
                <w:szCs w:val="24"/>
                <w:u w:val="none"/>
              </w:rPr>
              <w:t>Low</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Maintenance</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Cost</w:t>
            </w:r>
          </w:p>
        </w:tc>
        <w:tc>
          <w:tcPr>
            <w:tcW w:w="64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pPr>
              <w:pStyle w:val="style0"/>
              <w:spacing w:before="99" w:after="0" w:lineRule="auto" w:line="240"/>
              <w:ind w:left="1297" w:right="-20" w:firstLine="0"/>
              <w:rPr/>
            </w:pPr>
            <w:r>
              <w:rPr>
                <w:rFonts w:ascii="Times New Roman" w:cs="Times New Roman" w:eastAsia="Times New Roman" w:hAnsi="Times New Roman" w:hint="default"/>
                <w:b w:val="false"/>
                <w:bCs w:val="false"/>
                <w:i w:val="false"/>
                <w:iCs w:val="false"/>
                <w:color w:val="000000"/>
                <w:spacing w:val="0"/>
                <w:w w:val="100"/>
                <w:position w:val="0"/>
                <w:sz w:val="24"/>
                <w:szCs w:val="24"/>
                <w:u w:val="none"/>
              </w:rPr>
              <w:t>Intermittency</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Issue</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(Wind)</w:t>
            </w:r>
          </w:p>
        </w:tc>
      </w:tr>
    </w:tbl>
    <w:p>
      <w:pPr>
        <w:pStyle w:val="style0"/>
        <w:spacing w:before="0" w:after="0" w:lineRule="auto" w:line="249"/>
        <w:ind w:left="4795" w:right="236" w:hanging="4140"/>
        <w:jc w:val="left"/>
        <w:rPr>
          <w:rFonts w:cs="Times New Roman" w:eastAsia="Times New Roman"/>
          <w:b/>
          <w:bCs/>
          <w:i w:val="false"/>
          <w:iCs w:val="false"/>
          <w:color w:val="4bacc6"/>
          <w:spacing w:val="0"/>
          <w:w w:val="100"/>
          <w:position w:val="0"/>
          <w:sz w:val="24"/>
          <w:szCs w:val="24"/>
          <w:u w:val="none"/>
        </w:rPr>
      </w:pPr>
    </w:p>
    <w:p>
      <w:pPr>
        <w:pStyle w:val="style0"/>
        <w:spacing w:before="0" w:after="0" w:lineRule="auto" w:line="249"/>
        <w:ind w:left="4795" w:right="236" w:hanging="4140"/>
        <w:jc w:val="left"/>
        <w:rPr>
          <w:rFonts w:cs="Times New Roman" w:eastAsia="Times New Roman"/>
          <w:b/>
          <w:bCs/>
          <w:i w:val="false"/>
          <w:iCs w:val="false"/>
          <w:color w:val="4bacc6"/>
          <w:spacing w:val="0"/>
          <w:w w:val="100"/>
          <w:position w:val="0"/>
          <w:sz w:val="24"/>
          <w:szCs w:val="24"/>
          <w:u w:val="none"/>
        </w:rPr>
      </w:pPr>
    </w:p>
    <w:p>
      <w:pPr>
        <w:pStyle w:val="style0"/>
        <w:spacing w:before="0" w:after="0" w:lineRule="auto" w:line="249"/>
        <w:ind w:left="4795" w:right="236" w:hanging="4140"/>
        <w:jc w:val="left"/>
        <w:rPr>
          <w:rFonts w:ascii="Times New Roman" w:cs="Times New Roman" w:eastAsia="Times New Roman" w:hAnsi="Times New Roman"/>
          <w:b/>
          <w:bCs/>
          <w:i w:val="false"/>
          <w:iCs w:val="false"/>
          <w:color w:val="4bacc6"/>
          <w:spacing w:val="0"/>
          <w:w w:val="100"/>
          <w:position w:val="0"/>
          <w:sz w:val="24"/>
          <w:szCs w:val="24"/>
          <w:u w:val="none"/>
        </w:rPr>
      </w:pPr>
    </w:p>
    <w:p>
      <w:pPr>
        <w:pStyle w:val="style0"/>
        <w:spacing w:before="0" w:after="0" w:lineRule="auto" w:line="249"/>
        <w:ind w:left="4795" w:right="236" w:hanging="4140"/>
        <w:jc w:val="left"/>
        <w:rPr>
          <w:rFonts w:ascii="Times New Roman" w:cs="Times New Roman" w:eastAsia="Times New Roman" w:hAnsi="Times New Roman"/>
          <w:b/>
          <w:bCs/>
          <w:i w:val="false"/>
          <w:iCs w:val="false"/>
          <w:color w:val="4bacc6"/>
          <w:spacing w:val="0"/>
          <w:w w:val="100"/>
          <w:position w:val="0"/>
          <w:sz w:val="24"/>
          <w:szCs w:val="24"/>
          <w:u w:val="none"/>
        </w:rPr>
      </w:pPr>
    </w:p>
    <w:p>
      <w:pPr>
        <w:pStyle w:val="style0"/>
        <w:spacing w:before="0" w:after="0" w:lineRule="auto" w:line="249"/>
        <w:ind w:left="4795" w:right="236" w:hanging="4140"/>
        <w:jc w:val="left"/>
        <w:rPr>
          <w:rFonts w:ascii="Times New Roman" w:cs="Times New Roman" w:eastAsia="Times New Roman" w:hAnsi="Times New Roman"/>
          <w:b/>
          <w:bCs/>
          <w:i w:val="false"/>
          <w:iCs w:val="false"/>
          <w:color w:val="4bacc6"/>
          <w:spacing w:val="0"/>
          <w:w w:val="100"/>
          <w:position w:val="0"/>
          <w:sz w:val="24"/>
          <w:szCs w:val="24"/>
          <w:u w:val="none"/>
        </w:rPr>
      </w:pPr>
    </w:p>
    <w:p>
      <w:pPr>
        <w:pStyle w:val="style0"/>
        <w:spacing w:before="0" w:after="0" w:lineRule="auto" w:line="249"/>
        <w:ind w:left="4795" w:right="236" w:hanging="4140"/>
        <w:jc w:val="left"/>
        <w:rPr>
          <w:rFonts w:ascii="Times New Roman" w:cs="Times New Roman" w:eastAsia="Times New Roman" w:hAnsi="Times New Roman"/>
          <w:b/>
          <w:bCs/>
          <w:i w:val="false"/>
          <w:iCs w:val="false"/>
          <w:color w:val="4bacc6"/>
          <w:spacing w:val="0"/>
          <w:w w:val="100"/>
          <w:position w:val="0"/>
          <w:sz w:val="24"/>
          <w:szCs w:val="24"/>
          <w:u w:val="none"/>
        </w:rPr>
      </w:pPr>
    </w:p>
    <w:p>
      <w:pPr>
        <w:pStyle w:val="style0"/>
        <w:spacing w:before="0" w:after="0" w:lineRule="auto" w:line="249"/>
        <w:ind w:left="4795" w:right="236" w:hanging="4140"/>
        <w:jc w:val="left"/>
        <w:rPr>
          <w:rFonts w:ascii="Times New Roman" w:cs="Times New Roman" w:eastAsia="Times New Roman" w:hAnsi="Times New Roman"/>
          <w:b/>
          <w:bCs/>
          <w:i w:val="false"/>
          <w:iCs w:val="false"/>
          <w:color w:val="4bacc6"/>
          <w:spacing w:val="0"/>
          <w:w w:val="100"/>
          <w:position w:val="0"/>
          <w:sz w:val="24"/>
          <w:szCs w:val="24"/>
          <w:u w:val="none"/>
        </w:rPr>
      </w:pPr>
    </w:p>
    <w:p>
      <w:pPr>
        <w:pStyle w:val="style0"/>
        <w:spacing w:before="0" w:after="0" w:lineRule="auto" w:line="249"/>
        <w:ind w:left="4795" w:right="236" w:hanging="4140"/>
        <w:jc w:val="left"/>
        <w:rPr>
          <w:rFonts w:ascii="Times New Roman" w:cs="Times New Roman" w:eastAsia="Times New Roman" w:hAnsi="Times New Roman"/>
          <w:b/>
          <w:bCs/>
          <w:i w:val="false"/>
          <w:iCs w:val="false"/>
          <w:color w:val="4bacc6"/>
          <w:spacing w:val="0"/>
          <w:w w:val="100"/>
          <w:position w:val="0"/>
          <w:sz w:val="24"/>
          <w:szCs w:val="24"/>
          <w:u w:val="none"/>
        </w:rPr>
      </w:pPr>
    </w:p>
    <w:p>
      <w:pPr>
        <w:pStyle w:val="style0"/>
        <w:spacing w:before="0" w:after="0" w:lineRule="auto" w:line="249"/>
        <w:ind w:left="4795" w:right="236" w:hanging="4140"/>
        <w:jc w:val="left"/>
        <w:rPr>
          <w:rFonts w:cs="Times New Roman" w:eastAsia="Times New Roman"/>
          <w:b/>
          <w:bCs/>
          <w:i w:val="false"/>
          <w:iCs w:val="false"/>
          <w:color w:val="4bacc6"/>
          <w:spacing w:val="0"/>
          <w:w w:val="100"/>
          <w:position w:val="0"/>
          <w:sz w:val="24"/>
          <w:szCs w:val="24"/>
          <w:u w:val="none"/>
        </w:rPr>
      </w:pPr>
      <w:r>
        <w:rPr>
          <w:rFonts w:ascii="Times New Roman" w:cs="Times New Roman" w:eastAsia="Times New Roman" w:hAnsi="Times New Roman"/>
          <w:b/>
          <w:bCs/>
          <w:i w:val="false"/>
          <w:iCs w:val="false"/>
          <w:color w:val="4bacc6"/>
          <w:spacing w:val="0"/>
          <w:w w:val="100"/>
          <w:position w:val="0"/>
          <w:sz w:val="24"/>
          <w:szCs w:val="24"/>
          <w:u w:val="none"/>
        </w:rPr>
        <w:t>MAIN</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SOURCES</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OF</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RENEWABLE</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ENERGY</w:t>
      </w:r>
    </w:p>
    <w:p>
      <w:pPr>
        <w:pStyle w:val="style0"/>
        <w:spacing w:before="0" w:after="0" w:lineRule="exact" w:line="240"/>
        <w:rPr>
          <w:rFonts w:cs="Times New Roman" w:eastAsia="Times New Roman"/>
          <w:b w:val="false"/>
          <w:bCs w:val="false"/>
          <w:i w:val="false"/>
          <w:iCs w:val="false"/>
          <w:spacing w:val="0"/>
          <w:w w:val="100"/>
          <w:position w:val="0"/>
          <w:sz w:val="24"/>
          <w:szCs w:val="24"/>
          <w:u w:val="none"/>
        </w:rPr>
      </w:pPr>
    </w:p>
    <w:p>
      <w:pPr>
        <w:pStyle w:val="style0"/>
        <w:spacing w:before="0" w:after="0" w:lineRule="exact" w:line="240"/>
        <w:rPr>
          <w:rFonts w:cs="Times New Roman" w:eastAsia="Times New Roman"/>
          <w:b w:val="false"/>
          <w:bCs w:val="false"/>
          <w:i w:val="false"/>
          <w:iCs w:val="false"/>
          <w:spacing w:val="0"/>
          <w:w w:val="100"/>
          <w:position w:val="0"/>
          <w:sz w:val="24"/>
          <w:szCs w:val="24"/>
          <w:u w:val="none"/>
        </w:rPr>
      </w:pPr>
    </w:p>
    <w:p>
      <w:pPr>
        <w:pStyle w:val="style0"/>
        <w:spacing w:before="0" w:after="0" w:lineRule="exact" w:line="240"/>
        <w:rPr>
          <w:rFonts w:cs="Times New Roman" w:eastAsia="Times New Roman"/>
          <w:b w:val="false"/>
          <w:bCs w:val="false"/>
          <w:i w:val="false"/>
          <w:iCs w:val="false"/>
          <w:spacing w:val="0"/>
          <w:w w:val="100"/>
          <w:position w:val="0"/>
          <w:sz w:val="24"/>
          <w:szCs w:val="24"/>
          <w:u w:val="none"/>
        </w:rPr>
      </w:pPr>
    </w:p>
    <w:p>
      <w:pPr>
        <w:pStyle w:val="style0"/>
        <w:spacing w:before="0" w:after="10" w:lineRule="exact" w:line="14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4"/>
        <w:ind w:left="0" w:right="9686" w:firstLine="0"/>
        <w:jc w:val="left"/>
        <w:rPr>
          <w:rFonts w:cs="Times New Roman" w:eastAsia="Times New Roman"/>
          <w:b w:val="false"/>
          <w:bCs w:val="false"/>
          <w:i w:val="false"/>
          <w:iCs w:val="false"/>
          <w:color w:val="000000"/>
          <w:spacing w:val="0"/>
          <w:w w:val="100"/>
          <w:position w:val="0"/>
          <w:sz w:val="24"/>
          <w:szCs w:val="24"/>
          <w:u w:val="none"/>
        </w:rPr>
      </w:pPr>
      <w:r>
        <w:rPr>
          <w:rFonts w:ascii="Arial" w:cs="Arial" w:eastAsia="Arial" w:hAnsi="Arial"/>
          <w:b w:val="false"/>
          <w:bCs w:val="false"/>
          <w:i w:val="false"/>
          <w:iCs w:val="false"/>
          <w:color w:val="000000"/>
          <w:spacing w:val="0"/>
          <w:w w:val="100"/>
          <w:position w:val="0"/>
          <w:sz w:val="24"/>
          <w:szCs w:val="24"/>
          <w:u w:val="none"/>
        </w:rPr>
        <w:t>•</w:t>
      </w:r>
      <w:r>
        <w:rPr>
          <w:rFonts w:ascii="Arial" w:cs="Arial" w:eastAsia="Arial" w:hAnsi="Arial"/>
          <w:b w:val="false"/>
          <w:bCs w:val="false"/>
          <w:i w:val="false"/>
          <w:iCs w:val="false"/>
          <w:color w:val="000000"/>
          <w:spacing w:val="27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Wind Energy. </w:t>
      </w:r>
      <w:r>
        <w:rPr>
          <w:rFonts w:ascii="Arial" w:cs="Arial" w:eastAsia="Arial" w:hAnsi="Arial"/>
          <w:b w:val="false"/>
          <w:bCs w:val="false"/>
          <w:i w:val="false"/>
          <w:iCs w:val="false"/>
          <w:color w:val="000000"/>
          <w:spacing w:val="0"/>
          <w:w w:val="100"/>
          <w:position w:val="0"/>
          <w:sz w:val="24"/>
          <w:szCs w:val="24"/>
          <w:u w:val="none"/>
        </w:rPr>
        <w:t>•</w:t>
      </w:r>
      <w:r>
        <w:rPr>
          <w:rFonts w:ascii="Arial" w:cs="Arial" w:eastAsia="Arial" w:hAnsi="Arial"/>
          <w:b w:val="false"/>
          <w:bCs w:val="false"/>
          <w:i w:val="false"/>
          <w:iCs w:val="false"/>
          <w:color w:val="000000"/>
          <w:spacing w:val="27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Biomas</w:t>
      </w:r>
      <w:r>
        <w:rPr>
          <w:rFonts w:ascii="Times New Roman" w:cs="Times New Roman" w:eastAsia="Times New Roman" w:hAnsi="Times New Roman"/>
          <w:b w:val="false"/>
          <w:bCs w:val="false"/>
          <w:i w:val="false"/>
          <w:iCs w:val="false"/>
          <w:color w:val="000000"/>
          <w:spacing w:val="2"/>
          <w:w w:val="100"/>
          <w:position w:val="0"/>
          <w:sz w:val="24"/>
          <w:szCs w:val="24"/>
          <w:u w:val="none"/>
        </w:rPr>
        <w:t>s</w:t>
      </w:r>
      <w:r>
        <w:rPr>
          <w:rFonts w:ascii="Times New Roman" w:cs="Times New Roman" w:eastAsia="Times New Roman" w:hAnsi="Times New Roman"/>
          <w:b w:val="false"/>
          <w:bCs w:val="false"/>
          <w:i w:val="false"/>
          <w:iCs w:val="false"/>
          <w:color w:val="000000"/>
          <w:spacing w:val="0"/>
          <w:w w:val="100"/>
          <w:position w:val="0"/>
          <w:sz w:val="24"/>
          <w:szCs w:val="24"/>
          <w:u w:val="none"/>
        </w:rPr>
        <w:t>.</w:t>
      </w:r>
    </w:p>
    <w:p>
      <w:pPr>
        <w:pStyle w:val="style0"/>
        <w:spacing w:before="0" w:after="0" w:lineRule="auto" w:line="244"/>
        <w:ind w:left="0" w:right="8631" w:firstLine="0"/>
        <w:jc w:val="left"/>
        <w:rPr>
          <w:rFonts w:cs="Times New Roman" w:eastAsia="Times New Roman"/>
          <w:b w:val="false"/>
          <w:bCs w:val="false"/>
          <w:i w:val="false"/>
          <w:iCs w:val="false"/>
          <w:color w:val="000000"/>
          <w:spacing w:val="0"/>
          <w:w w:val="100"/>
          <w:position w:val="0"/>
          <w:sz w:val="24"/>
          <w:szCs w:val="24"/>
          <w:u w:val="none"/>
        </w:rPr>
      </w:pPr>
      <w:r>
        <w:rPr>
          <w:rFonts w:ascii="Arial" w:cs="Arial" w:eastAsia="Arial" w:hAnsi="Arial"/>
          <w:b w:val="false"/>
          <w:bCs w:val="false"/>
          <w:i w:val="false"/>
          <w:iCs w:val="false"/>
          <w:color w:val="000000"/>
          <w:spacing w:val="0"/>
          <w:w w:val="100"/>
          <w:position w:val="0"/>
          <w:sz w:val="24"/>
          <w:szCs w:val="24"/>
          <w:u w:val="none"/>
        </w:rPr>
        <w:t>•</w:t>
      </w:r>
      <w:r>
        <w:rPr>
          <w:rFonts w:ascii="Arial" w:cs="Arial" w:eastAsia="Arial" w:hAnsi="Arial"/>
          <w:b w:val="false"/>
          <w:bCs w:val="false"/>
          <w:i w:val="false"/>
          <w:iCs w:val="false"/>
          <w:color w:val="000000"/>
          <w:spacing w:val="27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Geothermal</w:t>
      </w:r>
      <w:r>
        <w:rPr>
          <w:rFonts w:ascii="Times New Roman" w:cs="Times New Roman" w:eastAsia="Times New Roman" w:hAnsi="Times New Roman"/>
          <w:b w:val="false"/>
          <w:bCs w:val="false"/>
          <w:i w:val="false"/>
          <w:iCs w:val="false"/>
          <w:color w:val="000000"/>
          <w:spacing w:val="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Energy. </w:t>
      </w:r>
      <w:r>
        <w:rPr>
          <w:rFonts w:ascii="Arial" w:cs="Arial" w:eastAsia="Arial" w:hAnsi="Arial"/>
          <w:b w:val="false"/>
          <w:bCs w:val="false"/>
          <w:i w:val="false"/>
          <w:iCs w:val="false"/>
          <w:color w:val="000000"/>
          <w:spacing w:val="0"/>
          <w:w w:val="100"/>
          <w:position w:val="0"/>
          <w:sz w:val="24"/>
          <w:szCs w:val="24"/>
          <w:u w:val="none"/>
        </w:rPr>
        <w:t>•</w:t>
      </w:r>
      <w:r>
        <w:rPr>
          <w:rFonts w:ascii="Arial" w:cs="Arial" w:eastAsia="Arial" w:hAnsi="Arial"/>
          <w:b w:val="false"/>
          <w:bCs w:val="false"/>
          <w:i w:val="false"/>
          <w:iCs w:val="false"/>
          <w:color w:val="000000"/>
          <w:spacing w:val="27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Hydropower.</w:t>
      </w:r>
    </w:p>
    <w:p>
      <w:pPr>
        <w:pStyle w:val="style0"/>
        <w:spacing w:before="0" w:after="0" w:lineRule="auto" w:line="240"/>
        <w:ind w:left="0" w:right="-20" w:firstLine="0"/>
        <w:rPr>
          <w:rFonts w:cs="Times New Roman" w:eastAsia="Times New Roman"/>
          <w:b w:val="false"/>
          <w:bCs w:val="false"/>
          <w:i w:val="false"/>
          <w:iCs w:val="false"/>
          <w:color w:val="000000"/>
          <w:spacing w:val="0"/>
          <w:w w:val="100"/>
          <w:position w:val="0"/>
          <w:sz w:val="24"/>
          <w:szCs w:val="24"/>
          <w:u w:val="none"/>
        </w:rPr>
      </w:pPr>
      <w:r>
        <w:rPr>
          <w:rFonts w:ascii="Arial" w:cs="Arial" w:eastAsia="Arial" w:hAnsi="Arial"/>
          <w:b w:val="false"/>
          <w:bCs w:val="false"/>
          <w:i w:val="false"/>
          <w:iCs w:val="false"/>
          <w:color w:val="000000"/>
          <w:spacing w:val="0"/>
          <w:w w:val="100"/>
          <w:position w:val="0"/>
          <w:sz w:val="24"/>
          <w:szCs w:val="24"/>
          <w:u w:val="none"/>
        </w:rPr>
        <w:t>•</w:t>
      </w:r>
      <w:r>
        <w:rPr>
          <w:rFonts w:ascii="Arial" w:cs="Arial" w:eastAsia="Arial" w:hAnsi="Arial"/>
          <w:b w:val="false"/>
          <w:bCs w:val="false"/>
          <w:i w:val="false"/>
          <w:iCs w:val="false"/>
          <w:color w:val="000000"/>
          <w:spacing w:val="27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Solar</w:t>
      </w:r>
      <w:r>
        <w:rPr>
          <w:rFonts w:ascii="Times New Roman" w:cs="Times New Roman" w:eastAsia="Times New Roman" w:hAnsi="Times New Roman"/>
          <w:b w:val="false"/>
          <w:bCs w:val="false"/>
          <w:i w:val="false"/>
          <w:iCs w:val="false"/>
          <w:color w:val="000000"/>
          <w:spacing w:val="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Energy (Photo voltaic (PV) Cell</w:t>
      </w:r>
      <w:r>
        <w:rPr>
          <w:rFonts w:ascii="Times New Roman" w:cs="Times New Roman" w:eastAsia="Times New Roman" w:hAnsi="Times New Roman"/>
          <w:b w:val="false"/>
          <w:bCs w:val="false"/>
          <w:i w:val="false"/>
          <w:iCs w:val="false"/>
          <w:color w:val="000000"/>
          <w:spacing w:val="4"/>
          <w:w w:val="100"/>
          <w:position w:val="0"/>
          <w:sz w:val="24"/>
          <w:szCs w:val="24"/>
          <w:u w:val="none"/>
        </w:rPr>
        <w:t>s</w:t>
      </w:r>
      <w:r>
        <w:rPr>
          <w:rFonts w:ascii="Times New Roman" w:cs="Times New Roman" w:eastAsia="Times New Roman" w:hAnsi="Times New Roman"/>
          <w:b w:val="false"/>
          <w:bCs w:val="false"/>
          <w:i w:val="false"/>
          <w:iCs w:val="false"/>
          <w:color w:val="000000"/>
          <w:spacing w:val="0"/>
          <w:w w:val="100"/>
          <w:position w:val="0"/>
          <w:sz w:val="24"/>
          <w:szCs w:val="24"/>
          <w:u w:val="none"/>
        </w:rPr>
        <w:t>).</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r>
        <w:rPr>
          <w:sz w:val="24"/>
          <w:szCs w:val="24"/>
        </w:rPr>
        <w:drawing>
          <wp:anchor distT="0" distB="0" distL="0" distR="0" simplePos="false" relativeHeight="8" behindDoc="true" locked="false" layoutInCell="true" allowOverlap="true">
            <wp:simplePos x="0" y="0"/>
            <wp:positionH relativeFrom="page">
              <wp:posOffset>614630</wp:posOffset>
            </wp:positionH>
            <wp:positionV relativeFrom="page">
              <wp:posOffset>2428150</wp:posOffset>
            </wp:positionV>
            <wp:extent cx="7772399" cy="1981200"/>
            <wp:effectExtent l="0" t="0" r="0" b="0"/>
            <wp:wrapNone/>
            <wp:docPr id="1039" name="_x0000_t7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_x0000_t75"/>
                    <pic:cNvPicPr/>
                  </pic:nvPicPr>
                  <pic:blipFill>
                    <a:blip r:embed="rId5" cstate="print"/>
                    <a:srcRect l="0" t="0" r="0" b="0"/>
                    <a:stretch/>
                  </pic:blipFill>
                  <pic:spPr>
                    <a:xfrm rot="0">
                      <a:off x="0" y="0"/>
                      <a:ext cx="7772399" cy="1981200"/>
                    </a:xfrm>
                    <a:prstGeom prst="rect"/>
                    <a:ln>
                      <a:noFill/>
                    </a:ln>
                  </pic:spPr>
                </pic:pic>
              </a:graphicData>
            </a:graphic>
          </wp:anchor>
        </w:drawing>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rPr>
          <w:sz w:val="24"/>
          <w:szCs w:val="24"/>
        </w:rPr>
      </w:pPr>
    </w:p>
    <w:p>
      <w:pPr>
        <w:pStyle w:val="style0"/>
        <w:spacing w:before="0" w:after="0" w:lineRule="auto" w:line="249"/>
        <w:ind w:right="-20"/>
        <w:jc w:val="left"/>
        <w:rPr>
          <w:rFonts w:cs="Times New Roman" w:eastAsia="Times New Roman" w:hint="default"/>
          <w:b/>
          <w:bCs/>
          <w:i w:val="false"/>
          <w:iCs w:val="false"/>
          <w:color w:val="4bacc6"/>
          <w:spacing w:val="0"/>
          <w:w w:val="100"/>
          <w:position w:val="0"/>
          <w:sz w:val="24"/>
          <w:szCs w:val="24"/>
          <w:u w:val="none"/>
        </w:rPr>
      </w:pPr>
    </w:p>
    <w:p>
      <w:pPr>
        <w:pStyle w:val="style0"/>
        <w:spacing w:before="0" w:after="0" w:lineRule="auto" w:line="249"/>
        <w:ind w:left="2982" w:right="-20" w:hanging="2760"/>
        <w:jc w:val="left"/>
        <w:rPr>
          <w:rFonts w:ascii="Times New Roman" w:cs="Times New Roman" w:eastAsia="Times New Roman" w:hAnsi="Times New Roman" w:hint="default"/>
          <w:b/>
          <w:bCs/>
          <w:i w:val="false"/>
          <w:iCs w:val="false"/>
          <w:color w:val="4bacc6"/>
          <w:spacing w:val="0"/>
          <w:w w:val="100"/>
          <w:position w:val="0"/>
          <w:sz w:val="24"/>
          <w:szCs w:val="24"/>
          <w:u w:val="none"/>
        </w:rPr>
      </w:pPr>
    </w:p>
    <w:p>
      <w:pPr>
        <w:pStyle w:val="style0"/>
        <w:spacing w:before="0" w:after="0" w:lineRule="auto" w:line="249"/>
        <w:ind w:left="2982" w:right="-20" w:hanging="2760"/>
        <w:jc w:val="left"/>
        <w:rPr>
          <w:rFonts w:ascii="Times New Roman" w:cs="Times New Roman" w:eastAsia="Times New Roman" w:hAnsi="Times New Roman" w:hint="default"/>
          <w:b/>
          <w:bCs/>
          <w:i w:val="false"/>
          <w:iCs w:val="false"/>
          <w:color w:val="4bacc6"/>
          <w:spacing w:val="0"/>
          <w:w w:val="100"/>
          <w:position w:val="0"/>
          <w:sz w:val="24"/>
          <w:szCs w:val="24"/>
          <w:u w:val="none"/>
        </w:rPr>
      </w:pPr>
    </w:p>
    <w:p>
      <w:pPr>
        <w:pStyle w:val="style0"/>
        <w:spacing w:before="0" w:after="0" w:lineRule="auto" w:line="249"/>
        <w:ind w:left="2982" w:right="-20" w:hanging="2760"/>
        <w:jc w:val="left"/>
        <w:rPr>
          <w:rFonts w:ascii="Times New Roman" w:cs="Times New Roman" w:eastAsia="Times New Roman" w:hAnsi="Times New Roman" w:hint="default"/>
          <w:b/>
          <w:bCs/>
          <w:i w:val="false"/>
          <w:iCs w:val="false"/>
          <w:color w:val="4bacc6"/>
          <w:spacing w:val="0"/>
          <w:w w:val="100"/>
          <w:position w:val="0"/>
          <w:sz w:val="24"/>
          <w:szCs w:val="24"/>
          <w:u w:val="none"/>
        </w:rPr>
      </w:pPr>
    </w:p>
    <w:p>
      <w:pPr>
        <w:pStyle w:val="style0"/>
        <w:spacing w:before="0" w:after="0" w:lineRule="auto" w:line="249"/>
        <w:ind w:left="2982" w:right="-20" w:hanging="2760"/>
        <w:jc w:val="left"/>
        <w:rPr/>
      </w:pPr>
      <w:r>
        <w:rPr>
          <w:rFonts w:ascii="Times New Roman" w:cs="Times New Roman" w:eastAsia="Times New Roman" w:hAnsi="Times New Roman" w:hint="default"/>
          <w:b/>
          <w:bCs/>
          <w:i w:val="false"/>
          <w:iCs w:val="false"/>
          <w:color w:val="4bacc6"/>
          <w:spacing w:val="0"/>
          <w:w w:val="100"/>
          <w:position w:val="0"/>
          <w:sz w:val="24"/>
          <w:szCs w:val="24"/>
          <w:u w:val="none"/>
        </w:rPr>
        <w:t>ADVANTAGES</w:t>
      </w:r>
      <w:r>
        <w:rPr>
          <w:rFonts w:ascii="Times New Roman" w:cs="Times New Roman" w:eastAsia="Times New Roman" w:hAnsi="Times New Roman" w:hint="default"/>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hint="default"/>
          <w:b/>
          <w:bCs/>
          <w:i w:val="false"/>
          <w:iCs w:val="false"/>
          <w:color w:val="4bacc6"/>
          <w:spacing w:val="0"/>
          <w:w w:val="100"/>
          <w:position w:val="0"/>
          <w:sz w:val="24"/>
          <w:szCs w:val="24"/>
          <w:u w:val="none"/>
        </w:rPr>
        <w:t>AND</w:t>
      </w:r>
      <w:r>
        <w:rPr>
          <w:rFonts w:ascii="Times New Roman" w:cs="Times New Roman" w:eastAsia="Times New Roman" w:hAnsi="Times New Roman" w:hint="default"/>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hint="default"/>
          <w:b/>
          <w:bCs/>
          <w:i w:val="false"/>
          <w:iCs w:val="false"/>
          <w:color w:val="4bacc6"/>
          <w:spacing w:val="0"/>
          <w:w w:val="100"/>
          <w:position w:val="0"/>
          <w:sz w:val="24"/>
          <w:szCs w:val="24"/>
          <w:u w:val="none"/>
        </w:rPr>
        <w:t>DISADVANTAGES</w:t>
      </w:r>
      <w:r>
        <w:rPr>
          <w:rFonts w:ascii="Times New Roman" w:cs="Times New Roman" w:eastAsia="Times New Roman" w:hAnsi="Times New Roman" w:hint="default"/>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hint="default"/>
          <w:b/>
          <w:bCs/>
          <w:i w:val="false"/>
          <w:iCs w:val="false"/>
          <w:color w:val="4bacc6"/>
          <w:spacing w:val="0"/>
          <w:w w:val="100"/>
          <w:position w:val="0"/>
          <w:sz w:val="24"/>
          <w:szCs w:val="24"/>
          <w:u w:val="none"/>
        </w:rPr>
        <w:t>OF</w:t>
      </w:r>
      <w:r>
        <w:rPr>
          <w:rFonts w:ascii="Times New Roman" w:cs="Times New Roman" w:eastAsia="Times New Roman" w:hAnsi="Times New Roman" w:hint="default"/>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hint="default"/>
          <w:b/>
          <w:bCs/>
          <w:i w:val="false"/>
          <w:iCs w:val="false"/>
          <w:color w:val="4bacc6"/>
          <w:spacing w:val="0"/>
          <w:w w:val="100"/>
          <w:position w:val="0"/>
          <w:sz w:val="24"/>
          <w:szCs w:val="24"/>
          <w:u w:val="none"/>
        </w:rPr>
        <w:t>RENEWABLE</w:t>
      </w:r>
      <w:r>
        <w:rPr>
          <w:rFonts w:ascii="Times New Roman" w:cs="Times New Roman" w:eastAsia="Times New Roman" w:hAnsi="Times New Roman" w:hint="default"/>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hint="default"/>
          <w:b/>
          <w:bCs/>
          <w:i w:val="false"/>
          <w:iCs w:val="false"/>
          <w:color w:val="4bacc6"/>
          <w:spacing w:val="0"/>
          <w:w w:val="100"/>
          <w:position w:val="0"/>
          <w:sz w:val="24"/>
          <w:szCs w:val="24"/>
          <w:u w:val="none"/>
        </w:rPr>
        <w:t>ENERGY</w:t>
      </w:r>
    </w:p>
    <w:tbl>
      <w:tblPr>
        <w:tblStyle w:val="style105"/>
        <w:tblpPr w:leftFromText="0" w:rightFromText="0" w:topFromText="0" w:bottomFromText="0" w:vertAnchor="text" w:horzAnchor="page" w:tblpX="740" w:tblpY="1620"/>
        <w:jc w:val="left"/>
        <w:tblInd w:w="0" w:type="dxa"/>
        <w:tblLayout w:type="fixed"/>
        <w:tblCellMar>
          <w:left w:w="0" w:type="dxa"/>
          <w:right w:w="0" w:type="dxa"/>
        </w:tblCellMar>
        <w:tblLook w:val="0000" w:firstRow="0" w:lastRow="0" w:firstColumn="0" w:lastColumn="0" w:noHBand="0" w:noVBand="0"/>
      </w:tblPr>
      <w:tblGrid>
        <w:gridCol w:w="6480"/>
        <w:gridCol w:w="6480"/>
      </w:tblGrid>
      <w:tr>
        <w:trPr>
          <w:cantSplit/>
          <w:trHeight w:val="1000" w:hRule="exact"/>
          <w:tblHeader w:val="false"/>
          <w:jc w:val="left"/>
        </w:trPr>
        <w:tc>
          <w:tcPr>
            <w:tcW w:w="64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pPr>
              <w:pStyle w:val="style0"/>
              <w:spacing w:before="99" w:after="0" w:lineRule="auto" w:line="240"/>
              <w:ind w:left="1845" w:right="-20" w:firstLine="0"/>
              <w:rPr/>
            </w:pPr>
            <w:r>
              <w:rPr>
                <w:rFonts w:ascii="Times New Roman" w:cs="Times New Roman" w:eastAsia="Times New Roman" w:hAnsi="Times New Roman" w:hint="default"/>
                <w:b w:val="false"/>
                <w:bCs w:val="false"/>
                <w:i w:val="false"/>
                <w:iCs w:val="false"/>
                <w:color w:val="000000"/>
                <w:spacing w:val="0"/>
                <w:w w:val="100"/>
                <w:position w:val="0"/>
                <w:sz w:val="24"/>
                <w:szCs w:val="24"/>
                <w:u w:val="none"/>
              </w:rPr>
              <w:t>Easily</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Regenerated</w:t>
            </w:r>
          </w:p>
        </w:tc>
        <w:tc>
          <w:tcPr>
            <w:tcW w:w="64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pPr>
              <w:pStyle w:val="style0"/>
              <w:spacing w:before="99" w:after="0" w:lineRule="auto" w:line="240"/>
              <w:ind w:left="1699" w:right="-20" w:firstLine="0"/>
              <w:rPr/>
            </w:pPr>
            <w:r>
              <w:rPr>
                <w:rFonts w:ascii="Times New Roman" w:cs="Times New Roman" w:eastAsia="Times New Roman" w:hAnsi="Times New Roman" w:hint="default"/>
                <w:b w:val="false"/>
                <w:bCs w:val="false"/>
                <w:i w:val="false"/>
                <w:iCs w:val="false"/>
                <w:color w:val="000000"/>
                <w:spacing w:val="0"/>
                <w:w w:val="100"/>
                <w:position w:val="0"/>
                <w:sz w:val="24"/>
                <w:szCs w:val="24"/>
                <w:u w:val="none"/>
              </w:rPr>
              <w:t>Weather</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Dependency</w:t>
            </w:r>
          </w:p>
        </w:tc>
      </w:tr>
      <w:tr>
        <w:tblPrEx/>
        <w:trPr>
          <w:cantSplit/>
          <w:trHeight w:val="1117" w:hRule="atLeast"/>
          <w:tblHeader w:val="false"/>
          <w:jc w:val="left"/>
        </w:trPr>
        <w:tc>
          <w:tcPr>
            <w:tcW w:w="129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pPr>
              <w:pStyle w:val="style0"/>
              <w:tabs>
                <w:tab w:val="left" w:leader="none" w:pos="8120"/>
              </w:tabs>
              <w:spacing w:before="99" w:after="0" w:lineRule="auto" w:line="240"/>
              <w:ind w:left="1450" w:right="-20" w:firstLine="0"/>
              <w:rPr/>
            </w:pPr>
            <w:r>
              <w:rPr>
                <w:rFonts w:ascii="Times New Roman" w:cs="Times New Roman" w:eastAsia="Times New Roman" w:hAnsi="Times New Roman" w:hint="default"/>
                <w:b w:val="false"/>
                <w:bCs w:val="false"/>
                <w:i w:val="false"/>
                <w:iCs w:val="false"/>
                <w:color w:val="000000"/>
                <w:spacing w:val="0"/>
                <w:w w:val="100"/>
                <w:position w:val="0"/>
                <w:sz w:val="24"/>
                <w:szCs w:val="24"/>
                <w:u w:val="none"/>
              </w:rPr>
              <w:t>Boost</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Economic</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Growth</w:t>
            </w:r>
            <w:r>
              <w:tab/>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High</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Installation</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Cost</w:t>
            </w:r>
          </w:p>
        </w:tc>
      </w:tr>
      <w:tr>
        <w:tblPrEx/>
        <w:trPr>
          <w:cantSplit/>
          <w:trHeight w:val="1000" w:hRule="exact"/>
          <w:tblHeader w:val="false"/>
          <w:jc w:val="left"/>
        </w:trPr>
        <w:tc>
          <w:tcPr>
            <w:tcW w:w="64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pPr>
              <w:pStyle w:val="style0"/>
              <w:spacing w:before="99" w:after="0" w:lineRule="auto" w:line="240"/>
              <w:ind w:left="2058" w:right="-20" w:firstLine="0"/>
              <w:rPr/>
            </w:pPr>
            <w:r>
              <w:rPr>
                <w:rFonts w:ascii="Times New Roman" w:cs="Times New Roman" w:eastAsia="Times New Roman" w:hAnsi="Times New Roman" w:hint="default"/>
                <w:b w:val="false"/>
                <w:bCs w:val="false"/>
                <w:i w:val="false"/>
                <w:iCs w:val="false"/>
                <w:color w:val="000000"/>
                <w:spacing w:val="0"/>
                <w:w w:val="100"/>
                <w:position w:val="0"/>
                <w:sz w:val="24"/>
                <w:szCs w:val="24"/>
                <w:u w:val="none"/>
              </w:rPr>
              <w:t>Easily</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Available</w:t>
            </w:r>
          </w:p>
        </w:tc>
        <w:tc>
          <w:tcPr>
            <w:tcW w:w="64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pPr>
              <w:pStyle w:val="style0"/>
              <w:spacing w:before="99" w:after="0" w:lineRule="auto" w:line="240"/>
              <w:ind w:left="1060" w:right="-20" w:firstLine="0"/>
              <w:rPr/>
            </w:pPr>
            <w:r>
              <w:rPr>
                <w:rFonts w:ascii="Times New Roman" w:cs="Times New Roman" w:eastAsia="Times New Roman" w:hAnsi="Times New Roman" w:hint="default"/>
                <w:b w:val="false"/>
                <w:bCs w:val="false"/>
                <w:i w:val="false"/>
                <w:iCs w:val="false"/>
                <w:color w:val="000000"/>
                <w:spacing w:val="0"/>
                <w:w w:val="100"/>
                <w:position w:val="0"/>
                <w:sz w:val="24"/>
                <w:szCs w:val="24"/>
                <w:u w:val="none"/>
              </w:rPr>
              <w:t>Noise</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caused</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by</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Wind</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Energy</w:t>
            </w:r>
          </w:p>
        </w:tc>
      </w:tr>
      <w:tr>
        <w:tblPrEx/>
        <w:trPr>
          <w:cantSplit/>
          <w:trHeight w:val="1000" w:hRule="exact"/>
          <w:tblHeader w:val="false"/>
          <w:jc w:val="left"/>
        </w:trPr>
        <w:tc>
          <w:tcPr>
            <w:tcW w:w="64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pPr>
              <w:pStyle w:val="style0"/>
              <w:spacing w:before="99" w:after="0" w:lineRule="auto" w:line="240"/>
              <w:ind w:left="1685" w:right="-20" w:firstLine="0"/>
              <w:rPr/>
            </w:pPr>
            <w:r>
              <w:rPr>
                <w:rFonts w:ascii="Times New Roman" w:cs="Times New Roman" w:eastAsia="Times New Roman" w:hAnsi="Times New Roman" w:hint="default"/>
                <w:b w:val="false"/>
                <w:bCs w:val="false"/>
                <w:i w:val="false"/>
                <w:iCs w:val="false"/>
                <w:color w:val="000000"/>
                <w:spacing w:val="0"/>
                <w:w w:val="100"/>
                <w:position w:val="0"/>
                <w:sz w:val="24"/>
                <w:szCs w:val="24"/>
                <w:u w:val="none"/>
              </w:rPr>
              <w:t>Support</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Environment</w:t>
            </w:r>
          </w:p>
        </w:tc>
        <w:tc>
          <w:tcPr>
            <w:tcW w:w="64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pPr>
              <w:pStyle w:val="style0"/>
              <w:spacing w:before="99" w:after="0" w:lineRule="auto" w:line="240"/>
              <w:ind w:left="1230" w:right="-20" w:firstLine="0"/>
              <w:rPr/>
            </w:pPr>
            <w:r>
              <w:rPr>
                <w:rFonts w:ascii="Times New Roman" w:cs="Times New Roman" w:eastAsia="Times New Roman" w:hAnsi="Times New Roman" w:hint="default"/>
                <w:b w:val="false"/>
                <w:bCs w:val="false"/>
                <w:i w:val="false"/>
                <w:iCs w:val="false"/>
                <w:color w:val="000000"/>
                <w:spacing w:val="0"/>
                <w:w w:val="100"/>
                <w:position w:val="0"/>
                <w:sz w:val="24"/>
                <w:szCs w:val="24"/>
                <w:u w:val="none"/>
              </w:rPr>
              <w:t>Fluctuation</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problem</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(Solar)</w:t>
            </w:r>
          </w:p>
        </w:tc>
      </w:tr>
      <w:tr>
        <w:tblPrEx/>
        <w:trPr>
          <w:cantSplit/>
          <w:trHeight w:val="1000" w:hRule="exact"/>
          <w:tblHeader w:val="false"/>
          <w:jc w:val="left"/>
        </w:trPr>
        <w:tc>
          <w:tcPr>
            <w:tcW w:w="64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pPr>
              <w:pStyle w:val="style0"/>
              <w:spacing w:before="99" w:after="0" w:lineRule="auto" w:line="240"/>
              <w:ind w:left="1560" w:right="-20" w:firstLine="0"/>
              <w:rPr/>
            </w:pPr>
            <w:r>
              <w:rPr>
                <w:rFonts w:ascii="Times New Roman" w:cs="Times New Roman" w:eastAsia="Times New Roman" w:hAnsi="Times New Roman" w:hint="default"/>
                <w:b w:val="false"/>
                <w:bCs w:val="false"/>
                <w:i w:val="false"/>
                <w:iCs w:val="false"/>
                <w:color w:val="000000"/>
                <w:spacing w:val="0"/>
                <w:w w:val="100"/>
                <w:position w:val="0"/>
                <w:sz w:val="24"/>
                <w:szCs w:val="24"/>
                <w:u w:val="none"/>
              </w:rPr>
              <w:t>Low</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Maintenance</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Cost</w:t>
            </w:r>
          </w:p>
        </w:tc>
        <w:tc>
          <w:tcPr>
            <w:tcW w:w="64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pPr>
              <w:pStyle w:val="style0"/>
              <w:spacing w:before="99" w:after="0" w:lineRule="auto" w:line="240"/>
              <w:ind w:left="1297" w:right="-20" w:firstLine="0"/>
              <w:rPr/>
            </w:pPr>
            <w:r>
              <w:rPr>
                <w:rFonts w:ascii="Times New Roman" w:cs="Times New Roman" w:eastAsia="Times New Roman" w:hAnsi="Times New Roman" w:hint="default"/>
                <w:b w:val="false"/>
                <w:bCs w:val="false"/>
                <w:i w:val="false"/>
                <w:iCs w:val="false"/>
                <w:color w:val="000000"/>
                <w:spacing w:val="0"/>
                <w:w w:val="100"/>
                <w:position w:val="0"/>
                <w:sz w:val="24"/>
                <w:szCs w:val="24"/>
                <w:u w:val="none"/>
              </w:rPr>
              <w:t>Intermittency</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Issue</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(Wind)</w:t>
            </w:r>
          </w:p>
        </w:tc>
      </w:tr>
    </w:tbl>
    <w:p>
      <w:pPr>
        <w:pStyle w:val="style0"/>
        <w:spacing w:before="0" w:after="0" w:lineRule="auto" w:line="240"/>
        <w:ind w:right="-20"/>
        <w:rPr>
          <w:rFonts w:ascii="Times New Roman" w:cs="Times New Roman" w:eastAsia="Times New Roman" w:hAnsi="Times New Roman"/>
          <w:b/>
          <w:bCs/>
          <w:i w:val="false"/>
          <w:iCs w:val="false"/>
          <w:color w:val="4bacc6"/>
          <w:spacing w:val="0"/>
          <w:w w:val="100"/>
          <w:position w:val="0"/>
          <w:sz w:val="24"/>
          <w:szCs w:val="24"/>
          <w:u w:val="none"/>
        </w:rPr>
      </w:pPr>
    </w:p>
    <w:p>
      <w:pPr>
        <w:pStyle w:val="style0"/>
        <w:spacing w:before="0" w:after="0" w:lineRule="auto" w:line="240"/>
        <w:ind w:left="2426" w:right="-20" w:firstLine="0"/>
        <w:rPr>
          <w:rFonts w:ascii="Times New Roman" w:cs="Times New Roman" w:eastAsia="Times New Roman" w:hAnsi="Times New Roman"/>
          <w:b/>
          <w:bCs/>
          <w:i w:val="false"/>
          <w:iCs w:val="false"/>
          <w:color w:val="4bacc6"/>
          <w:spacing w:val="0"/>
          <w:w w:val="100"/>
          <w:position w:val="0"/>
          <w:sz w:val="24"/>
          <w:szCs w:val="24"/>
          <w:u w:val="none"/>
        </w:rPr>
      </w:pPr>
    </w:p>
    <w:p>
      <w:pPr>
        <w:pStyle w:val="style0"/>
        <w:spacing w:before="0" w:after="0" w:lineRule="auto" w:line="240"/>
        <w:ind w:left="2426" w:right="-20" w:firstLine="0"/>
        <w:rPr>
          <w:rFonts w:ascii="Times New Roman" w:cs="Times New Roman" w:eastAsia="Times New Roman" w:hAnsi="Times New Roman"/>
          <w:b/>
          <w:bCs/>
          <w:i w:val="false"/>
          <w:iCs w:val="false"/>
          <w:color w:val="4bacc6"/>
          <w:spacing w:val="0"/>
          <w:w w:val="100"/>
          <w:position w:val="0"/>
          <w:sz w:val="24"/>
          <w:szCs w:val="24"/>
          <w:u w:val="none"/>
        </w:rPr>
      </w:pPr>
    </w:p>
    <w:p>
      <w:pPr>
        <w:pStyle w:val="style0"/>
        <w:spacing w:before="0" w:after="0" w:lineRule="auto" w:line="240"/>
        <w:ind w:left="2426" w:right="-20" w:firstLine="0"/>
        <w:rPr>
          <w:rFonts w:ascii="Times New Roman" w:cs="Times New Roman" w:eastAsia="Times New Roman" w:hAnsi="Times New Roman"/>
          <w:b/>
          <w:bCs/>
          <w:i w:val="false"/>
          <w:iCs w:val="false"/>
          <w:color w:val="4bacc6"/>
          <w:spacing w:val="0"/>
          <w:w w:val="100"/>
          <w:position w:val="0"/>
          <w:sz w:val="24"/>
          <w:szCs w:val="24"/>
          <w:u w:val="none"/>
        </w:rPr>
      </w:pPr>
    </w:p>
    <w:p>
      <w:pPr>
        <w:pStyle w:val="style0"/>
        <w:spacing w:before="0" w:after="0" w:lineRule="auto" w:line="240"/>
        <w:ind w:left="2426" w:right="-20" w:firstLine="0"/>
        <w:rPr>
          <w:rFonts w:ascii="Times New Roman" w:cs="Times New Roman" w:eastAsia="Times New Roman" w:hAnsi="Times New Roman"/>
          <w:b/>
          <w:bCs/>
          <w:i w:val="false"/>
          <w:iCs w:val="false"/>
          <w:color w:val="4bacc6"/>
          <w:spacing w:val="0"/>
          <w:w w:val="100"/>
          <w:position w:val="0"/>
          <w:sz w:val="24"/>
          <w:szCs w:val="24"/>
          <w:u w:val="none"/>
        </w:rPr>
      </w:pPr>
    </w:p>
    <w:p>
      <w:pPr>
        <w:pStyle w:val="style0"/>
        <w:spacing w:before="0" w:after="0" w:lineRule="auto" w:line="240"/>
        <w:ind w:left="2426" w:right="-20" w:firstLine="0"/>
        <w:rPr>
          <w:rFonts w:ascii="Times New Roman" w:cs="Times New Roman" w:eastAsia="Times New Roman" w:hAnsi="Times New Roman"/>
          <w:b/>
          <w:bCs/>
          <w:i w:val="false"/>
          <w:iCs w:val="false"/>
          <w:color w:val="4bacc6"/>
          <w:spacing w:val="0"/>
          <w:w w:val="100"/>
          <w:position w:val="0"/>
          <w:sz w:val="24"/>
          <w:szCs w:val="24"/>
          <w:u w:val="none"/>
        </w:rPr>
      </w:pPr>
    </w:p>
    <w:p>
      <w:pPr>
        <w:pStyle w:val="style0"/>
        <w:spacing w:before="0" w:after="0" w:lineRule="auto" w:line="240"/>
        <w:ind w:left="2426" w:right="-20" w:firstLine="0"/>
        <w:rPr>
          <w:rFonts w:ascii="Times New Roman" w:cs="Times New Roman" w:eastAsia="Times New Roman" w:hAnsi="Times New Roman"/>
          <w:b/>
          <w:bCs/>
          <w:i w:val="false"/>
          <w:iCs w:val="false"/>
          <w:color w:val="4bacc6"/>
          <w:spacing w:val="0"/>
          <w:w w:val="100"/>
          <w:position w:val="0"/>
          <w:sz w:val="24"/>
          <w:szCs w:val="24"/>
          <w:u w:val="none"/>
        </w:rPr>
      </w:pPr>
    </w:p>
    <w:p>
      <w:pPr>
        <w:pStyle w:val="style0"/>
        <w:spacing w:before="0" w:after="0" w:lineRule="auto" w:line="240"/>
        <w:ind w:right="-20"/>
        <w:rPr>
          <w:rFonts w:ascii="Times New Roman" w:cs="Times New Roman" w:eastAsia="Times New Roman" w:hAnsi="Times New Roman"/>
          <w:b/>
          <w:bCs/>
          <w:i w:val="false"/>
          <w:iCs w:val="false"/>
          <w:color w:val="4bacc6"/>
          <w:spacing w:val="0"/>
          <w:w w:val="100"/>
          <w:position w:val="0"/>
          <w:sz w:val="24"/>
          <w:szCs w:val="24"/>
          <w:u w:val="none"/>
        </w:rPr>
      </w:pPr>
    </w:p>
    <w:p>
      <w:pPr>
        <w:pStyle w:val="style0"/>
        <w:spacing w:before="0" w:after="0" w:lineRule="auto" w:line="240"/>
        <w:ind w:right="-20"/>
        <w:rPr>
          <w:rFonts w:ascii="Times New Roman" w:cs="Times New Roman" w:eastAsia="Times New Roman" w:hAnsi="Times New Roman"/>
          <w:b/>
          <w:bCs/>
          <w:i w:val="false"/>
          <w:iCs w:val="false"/>
          <w:color w:val="4bacc6"/>
          <w:spacing w:val="0"/>
          <w:w w:val="100"/>
          <w:position w:val="0"/>
          <w:sz w:val="24"/>
          <w:szCs w:val="24"/>
          <w:u w:val="none"/>
        </w:rPr>
      </w:pPr>
    </w:p>
    <w:p>
      <w:pPr>
        <w:pStyle w:val="style0"/>
        <w:spacing w:before="0" w:after="0" w:lineRule="auto" w:line="240"/>
        <w:ind w:right="-20"/>
        <w:rPr>
          <w:rFonts w:ascii="Times New Roman" w:cs="Times New Roman" w:eastAsia="Times New Roman" w:hAnsi="Times New Roman"/>
          <w:b/>
          <w:bCs/>
          <w:i w:val="false"/>
          <w:iCs w:val="false"/>
          <w:color w:val="4bacc6"/>
          <w:spacing w:val="0"/>
          <w:w w:val="100"/>
          <w:position w:val="0"/>
          <w:sz w:val="24"/>
          <w:szCs w:val="24"/>
          <w:u w:val="none"/>
        </w:rPr>
      </w:pPr>
    </w:p>
    <w:p>
      <w:pPr>
        <w:pStyle w:val="style0"/>
        <w:spacing w:before="0" w:after="0" w:lineRule="auto" w:line="240"/>
        <w:ind w:right="-20"/>
        <w:rPr>
          <w:rFonts w:ascii="Times New Roman" w:cs="Times New Roman" w:eastAsia="Times New Roman" w:hAnsi="Times New Roman"/>
          <w:b/>
          <w:bCs/>
          <w:i w:val="false"/>
          <w:iCs w:val="false"/>
          <w:color w:val="4bacc6"/>
          <w:spacing w:val="0"/>
          <w:w w:val="100"/>
          <w:position w:val="0"/>
          <w:sz w:val="24"/>
          <w:szCs w:val="24"/>
          <w:u w:val="none"/>
        </w:rPr>
      </w:pPr>
    </w:p>
    <w:p>
      <w:pPr>
        <w:pStyle w:val="style0"/>
        <w:spacing w:before="0" w:after="0" w:lineRule="auto" w:line="240"/>
        <w:ind w:right="-20"/>
        <w:rPr>
          <w:rFonts w:cs="Times New Roman" w:eastAsia="Times New Roman"/>
          <w:b/>
          <w:bCs/>
          <w:i w:val="false"/>
          <w:iCs w:val="false"/>
          <w:color w:val="4bacc6"/>
          <w:spacing w:val="0"/>
          <w:w w:val="100"/>
          <w:position w:val="0"/>
          <w:sz w:val="24"/>
          <w:szCs w:val="24"/>
          <w:u w:val="none"/>
        </w:rPr>
      </w:pPr>
      <w:r>
        <w:rPr>
          <w:rFonts w:ascii="Times New Roman" w:cs="Times New Roman" w:eastAsia="Times New Roman" w:hAnsi="Times New Roman"/>
          <w:b/>
          <w:bCs/>
          <w:i w:val="false"/>
          <w:iCs w:val="false"/>
          <w:color w:val="4bacc6"/>
          <w:spacing w:val="0"/>
          <w:w w:val="100"/>
          <w:position w:val="0"/>
          <w:sz w:val="24"/>
          <w:szCs w:val="24"/>
          <w:u w:val="none"/>
        </w:rPr>
        <w:t>Photo</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voltaic</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(PV)</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Cells</w:t>
      </w:r>
    </w:p>
    <w:p>
      <w:pPr>
        <w:pStyle w:val="style0"/>
        <w:spacing w:before="0" w:after="33" w:lineRule="exact" w:line="24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9"/>
        <w:ind w:left="0" w:right="-20" w:firstLine="0"/>
        <w:jc w:val="both"/>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A</w:t>
      </w:r>
      <w:r>
        <w:rPr>
          <w:rFonts w:ascii="Times New Roman" w:cs="Times New Roman" w:eastAsia="Times New Roman" w:hAnsi="Times New Roman"/>
          <w:b w:val="false"/>
          <w:bCs w:val="false"/>
          <w:i w:val="false"/>
          <w:iCs w:val="false"/>
          <w:color w:val="000000"/>
          <w:spacing w:val="1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photovoltaic</w:t>
      </w:r>
      <w:r>
        <w:rPr>
          <w:rFonts w:ascii="Times New Roman" w:cs="Times New Roman" w:eastAsia="Times New Roman" w:hAnsi="Times New Roman"/>
          <w:b w:val="false"/>
          <w:bCs w:val="false"/>
          <w:i w:val="false"/>
          <w:iCs w:val="false"/>
          <w:color w:val="000000"/>
          <w:spacing w:val="3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system</w:t>
      </w:r>
      <w:r>
        <w:rPr>
          <w:rFonts w:ascii="Times New Roman" w:cs="Times New Roman" w:eastAsia="Times New Roman" w:hAnsi="Times New Roman"/>
          <w:b w:val="false"/>
          <w:bCs w:val="false"/>
          <w:i w:val="false"/>
          <w:iCs w:val="false"/>
          <w:color w:val="000000"/>
          <w:spacing w:val="3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also</w:t>
      </w:r>
      <w:r>
        <w:rPr>
          <w:rFonts w:ascii="Times New Roman" w:cs="Times New Roman" w:eastAsia="Times New Roman" w:hAnsi="Times New Roman"/>
          <w:b w:val="false"/>
          <w:bCs w:val="false"/>
          <w:i w:val="false"/>
          <w:iCs w:val="false"/>
          <w:color w:val="000000"/>
          <w:spacing w:val="3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solar</w:t>
      </w:r>
      <w:r>
        <w:rPr>
          <w:rFonts w:ascii="Times New Roman" w:cs="Times New Roman" w:eastAsia="Times New Roman" w:hAnsi="Times New Roman"/>
          <w:b w:val="false"/>
          <w:bCs w:val="false"/>
          <w:i w:val="false"/>
          <w:iCs w:val="false"/>
          <w:color w:val="000000"/>
          <w:spacing w:val="3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power</w:t>
      </w:r>
      <w:r>
        <w:rPr>
          <w:rFonts w:ascii="Times New Roman" w:cs="Times New Roman" w:eastAsia="Times New Roman" w:hAnsi="Times New Roman"/>
          <w:b w:val="false"/>
          <w:bCs w:val="false"/>
          <w:i w:val="false"/>
          <w:iCs w:val="false"/>
          <w:color w:val="000000"/>
          <w:spacing w:val="3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system</w:t>
      </w:r>
      <w:r>
        <w:rPr>
          <w:rFonts w:ascii="Times New Roman" w:cs="Times New Roman" w:eastAsia="Times New Roman" w:hAnsi="Times New Roman"/>
          <w:b w:val="false"/>
          <w:bCs w:val="false"/>
          <w:i w:val="false"/>
          <w:iCs w:val="false"/>
          <w:color w:val="000000"/>
          <w:spacing w:val="3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is</w:t>
      </w:r>
      <w:r>
        <w:rPr>
          <w:rFonts w:ascii="Times New Roman" w:cs="Times New Roman" w:eastAsia="Times New Roman" w:hAnsi="Times New Roman"/>
          <w:b w:val="false"/>
          <w:bCs w:val="false"/>
          <w:i w:val="false"/>
          <w:iCs w:val="false"/>
          <w:color w:val="000000"/>
          <w:spacing w:val="3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w:t>
      </w:r>
      <w:r>
        <w:rPr>
          <w:rFonts w:ascii="Times New Roman" w:cs="Times New Roman" w:eastAsia="Times New Roman" w:hAnsi="Times New Roman"/>
          <w:b w:val="false"/>
          <w:bCs w:val="false"/>
          <w:i w:val="false"/>
          <w:iCs w:val="false"/>
          <w:color w:val="000000"/>
          <w:spacing w:val="3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power</w:t>
      </w:r>
      <w:r>
        <w:rPr>
          <w:rFonts w:ascii="Times New Roman" w:cs="Times New Roman" w:eastAsia="Times New Roman" w:hAnsi="Times New Roman"/>
          <w:b w:val="false"/>
          <w:bCs w:val="false"/>
          <w:i w:val="false"/>
          <w:iCs w:val="false"/>
          <w:color w:val="000000"/>
          <w:spacing w:val="3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system</w:t>
      </w:r>
      <w:r>
        <w:rPr>
          <w:rFonts w:ascii="Times New Roman" w:cs="Times New Roman" w:eastAsia="Times New Roman" w:hAnsi="Times New Roman"/>
          <w:b w:val="false"/>
          <w:bCs w:val="false"/>
          <w:i w:val="false"/>
          <w:iCs w:val="false"/>
          <w:color w:val="000000"/>
          <w:spacing w:val="3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designed</w:t>
      </w:r>
      <w:r>
        <w:rPr>
          <w:rFonts w:ascii="Times New Roman" w:cs="Times New Roman" w:eastAsia="Times New Roman" w:hAnsi="Times New Roman"/>
          <w:b w:val="false"/>
          <w:bCs w:val="false"/>
          <w:i w:val="false"/>
          <w:iCs w:val="false"/>
          <w:color w:val="000000"/>
          <w:spacing w:val="3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to</w:t>
      </w:r>
      <w:r>
        <w:rPr>
          <w:rFonts w:ascii="Times New Roman" w:cs="Times New Roman" w:eastAsia="Times New Roman" w:hAnsi="Times New Roman"/>
          <w:b w:val="false"/>
          <w:bCs w:val="false"/>
          <w:i w:val="false"/>
          <w:iCs w:val="false"/>
          <w:color w:val="000000"/>
          <w:spacing w:val="3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purvey usable</w:t>
      </w:r>
      <w:r>
        <w:rPr>
          <w:rFonts w:ascii="Times New Roman" w:cs="Times New Roman" w:eastAsia="Times New Roman" w:hAnsi="Times New Roman"/>
          <w:b w:val="false"/>
          <w:bCs w:val="false"/>
          <w:i w:val="false"/>
          <w:iCs w:val="false"/>
          <w:color w:val="000000"/>
          <w:spacing w:val="1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solar</w:t>
      </w:r>
      <w:r>
        <w:rPr>
          <w:rFonts w:ascii="Times New Roman" w:cs="Times New Roman" w:eastAsia="Times New Roman" w:hAnsi="Times New Roman"/>
          <w:b w:val="false"/>
          <w:bCs w:val="false"/>
          <w:i w:val="false"/>
          <w:iCs w:val="false"/>
          <w:color w:val="000000"/>
          <w:spacing w:val="1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power</w:t>
      </w:r>
      <w:r>
        <w:rPr>
          <w:rFonts w:ascii="Times New Roman" w:cs="Times New Roman" w:eastAsia="Times New Roman" w:hAnsi="Times New Roman"/>
          <w:b w:val="false"/>
          <w:bCs w:val="false"/>
          <w:i w:val="false"/>
          <w:iCs w:val="false"/>
          <w:color w:val="000000"/>
          <w:spacing w:val="1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by</w:t>
      </w:r>
      <w:r>
        <w:rPr>
          <w:rFonts w:ascii="Times New Roman" w:cs="Times New Roman" w:eastAsia="Times New Roman" w:hAnsi="Times New Roman"/>
          <w:b w:val="false"/>
          <w:bCs w:val="false"/>
          <w:i w:val="false"/>
          <w:iCs w:val="false"/>
          <w:color w:val="000000"/>
          <w:spacing w:val="1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means</w:t>
      </w:r>
      <w:r>
        <w:rPr>
          <w:rFonts w:ascii="Times New Roman" w:cs="Times New Roman" w:eastAsia="Times New Roman" w:hAnsi="Times New Roman"/>
          <w:b w:val="false"/>
          <w:bCs w:val="false"/>
          <w:i w:val="false"/>
          <w:iCs w:val="false"/>
          <w:color w:val="000000"/>
          <w:spacing w:val="1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of</w:t>
      </w:r>
      <w:r>
        <w:rPr>
          <w:rFonts w:ascii="Times New Roman" w:cs="Times New Roman" w:eastAsia="Times New Roman" w:hAnsi="Times New Roman"/>
          <w:b w:val="false"/>
          <w:bCs w:val="false"/>
          <w:i w:val="false"/>
          <w:iCs w:val="false"/>
          <w:color w:val="000000"/>
          <w:spacing w:val="1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photovoltaic.</w:t>
      </w:r>
      <w:r>
        <w:rPr>
          <w:rFonts w:ascii="Times New Roman" w:cs="Times New Roman" w:eastAsia="Times New Roman" w:hAnsi="Times New Roman"/>
          <w:b w:val="false"/>
          <w:bCs w:val="false"/>
          <w:i w:val="false"/>
          <w:iCs w:val="false"/>
          <w:color w:val="000000"/>
          <w:spacing w:val="16"/>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It</w:t>
      </w:r>
      <w:r>
        <w:rPr>
          <w:rFonts w:ascii="Times New Roman" w:cs="Times New Roman" w:eastAsia="Times New Roman" w:hAnsi="Times New Roman"/>
          <w:b w:val="false"/>
          <w:bCs w:val="false"/>
          <w:i w:val="false"/>
          <w:iCs w:val="false"/>
          <w:color w:val="000000"/>
          <w:spacing w:val="1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consists</w:t>
      </w:r>
      <w:r>
        <w:rPr>
          <w:rFonts w:ascii="Times New Roman" w:cs="Times New Roman" w:eastAsia="Times New Roman" w:hAnsi="Times New Roman"/>
          <w:b w:val="false"/>
          <w:bCs w:val="false"/>
          <w:i w:val="false"/>
          <w:iCs w:val="false"/>
          <w:color w:val="000000"/>
          <w:spacing w:val="1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of</w:t>
      </w:r>
      <w:r>
        <w:rPr>
          <w:rFonts w:ascii="Times New Roman" w:cs="Times New Roman" w:eastAsia="Times New Roman" w:hAnsi="Times New Roman"/>
          <w:b w:val="false"/>
          <w:bCs w:val="false"/>
          <w:i w:val="false"/>
          <w:iCs w:val="false"/>
          <w:color w:val="000000"/>
          <w:spacing w:val="1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an</w:t>
      </w:r>
      <w:r>
        <w:rPr>
          <w:rFonts w:ascii="Times New Roman" w:cs="Times New Roman" w:eastAsia="Times New Roman" w:hAnsi="Times New Roman"/>
          <w:b w:val="false"/>
          <w:bCs w:val="false"/>
          <w:i w:val="false"/>
          <w:iCs w:val="false"/>
          <w:color w:val="000000"/>
          <w:spacing w:val="1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arrangement</w:t>
      </w:r>
      <w:r>
        <w:rPr>
          <w:rFonts w:ascii="Times New Roman" w:cs="Times New Roman" w:eastAsia="Times New Roman" w:hAnsi="Times New Roman"/>
          <w:b w:val="false"/>
          <w:bCs w:val="false"/>
          <w:i w:val="false"/>
          <w:iCs w:val="false"/>
          <w:color w:val="000000"/>
          <w:spacing w:val="1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of</w:t>
      </w:r>
      <w:r>
        <w:rPr>
          <w:rFonts w:ascii="Times New Roman" w:cs="Times New Roman" w:eastAsia="Times New Roman" w:hAnsi="Times New Roman"/>
          <w:b w:val="false"/>
          <w:bCs w:val="false"/>
          <w:i w:val="false"/>
          <w:iCs w:val="false"/>
          <w:color w:val="000000"/>
          <w:spacing w:val="1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different components,</w:t>
      </w:r>
      <w:r>
        <w:rPr>
          <w:rFonts w:ascii="Times New Roman" w:cs="Times New Roman" w:eastAsia="Times New Roman" w:hAnsi="Times New Roman"/>
          <w:b w:val="false"/>
          <w:bCs w:val="false"/>
          <w:i w:val="false"/>
          <w:iCs w:val="false"/>
          <w:color w:val="000000"/>
          <w:spacing w:val="4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with</w:t>
      </w:r>
      <w:r>
        <w:rPr>
          <w:rFonts w:ascii="Times New Roman" w:cs="Times New Roman" w:eastAsia="Times New Roman" w:hAnsi="Times New Roman"/>
          <w:b w:val="false"/>
          <w:bCs w:val="false"/>
          <w:i w:val="false"/>
          <w:iCs w:val="false"/>
          <w:color w:val="000000"/>
          <w:spacing w:val="4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solar</w:t>
      </w:r>
      <w:r>
        <w:rPr>
          <w:rFonts w:ascii="Times New Roman" w:cs="Times New Roman" w:eastAsia="Times New Roman" w:hAnsi="Times New Roman"/>
          <w:b w:val="false"/>
          <w:bCs w:val="false"/>
          <w:i w:val="false"/>
          <w:iCs w:val="false"/>
          <w:color w:val="000000"/>
          <w:spacing w:val="4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panels</w:t>
      </w:r>
      <w:r>
        <w:rPr>
          <w:rFonts w:ascii="Times New Roman" w:cs="Times New Roman" w:eastAsia="Times New Roman" w:hAnsi="Times New Roman"/>
          <w:b w:val="false"/>
          <w:bCs w:val="false"/>
          <w:i w:val="false"/>
          <w:iCs w:val="false"/>
          <w:color w:val="000000"/>
          <w:spacing w:val="5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to</w:t>
      </w:r>
      <w:r>
        <w:rPr>
          <w:rFonts w:ascii="Times New Roman" w:cs="Times New Roman" w:eastAsia="Times New Roman" w:hAnsi="Times New Roman"/>
          <w:b w:val="false"/>
          <w:bCs w:val="false"/>
          <w:i w:val="false"/>
          <w:iCs w:val="false"/>
          <w:color w:val="000000"/>
          <w:spacing w:val="4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absorb</w:t>
      </w:r>
      <w:r>
        <w:rPr>
          <w:rFonts w:ascii="Times New Roman" w:cs="Times New Roman" w:eastAsia="Times New Roman" w:hAnsi="Times New Roman"/>
          <w:b w:val="false"/>
          <w:bCs w:val="false"/>
          <w:i w:val="false"/>
          <w:iCs w:val="false"/>
          <w:color w:val="000000"/>
          <w:spacing w:val="4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and</w:t>
      </w:r>
      <w:r>
        <w:rPr>
          <w:rFonts w:ascii="Times New Roman" w:cs="Times New Roman" w:eastAsia="Times New Roman" w:hAnsi="Times New Roman"/>
          <w:b w:val="false"/>
          <w:bCs w:val="false"/>
          <w:i w:val="false"/>
          <w:iCs w:val="false"/>
          <w:color w:val="000000"/>
          <w:spacing w:val="4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convert</w:t>
      </w:r>
      <w:r>
        <w:rPr>
          <w:rFonts w:ascii="Times New Roman" w:cs="Times New Roman" w:eastAsia="Times New Roman" w:hAnsi="Times New Roman"/>
          <w:b w:val="false"/>
          <w:bCs w:val="false"/>
          <w:i w:val="false"/>
          <w:iCs w:val="false"/>
          <w:color w:val="000000"/>
          <w:spacing w:val="4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sunlight</w:t>
      </w:r>
      <w:r>
        <w:rPr>
          <w:rFonts w:ascii="Times New Roman" w:cs="Times New Roman" w:eastAsia="Times New Roman" w:hAnsi="Times New Roman"/>
          <w:b w:val="false"/>
          <w:bCs w:val="false"/>
          <w:i w:val="false"/>
          <w:iCs w:val="false"/>
          <w:color w:val="000000"/>
          <w:spacing w:val="4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into</w:t>
      </w:r>
      <w:r>
        <w:rPr>
          <w:rFonts w:ascii="Times New Roman" w:cs="Times New Roman" w:eastAsia="Times New Roman" w:hAnsi="Times New Roman"/>
          <w:b w:val="false"/>
          <w:bCs w:val="false"/>
          <w:i w:val="false"/>
          <w:iCs w:val="false"/>
          <w:color w:val="000000"/>
          <w:spacing w:val="4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electricity,</w:t>
      </w:r>
      <w:r>
        <w:rPr>
          <w:rFonts w:ascii="Times New Roman" w:cs="Times New Roman" w:eastAsia="Times New Roman" w:hAnsi="Times New Roman"/>
          <w:b w:val="false"/>
          <w:bCs w:val="false"/>
          <w:i w:val="false"/>
          <w:iCs w:val="false"/>
          <w:color w:val="000000"/>
          <w:spacing w:val="2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w:t>
      </w:r>
      <w:r>
        <w:rPr>
          <w:rFonts w:ascii="Times New Roman" w:cs="Times New Roman" w:eastAsia="Times New Roman" w:hAnsi="Times New Roman"/>
          <w:b w:val="false"/>
          <w:bCs w:val="false"/>
          <w:i w:val="false"/>
          <w:iCs w:val="false"/>
          <w:color w:val="000000"/>
          <w:spacing w:val="4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solar inverter</w:t>
      </w:r>
      <w:r>
        <w:rPr>
          <w:rFonts w:ascii="Times New Roman" w:cs="Times New Roman" w:eastAsia="Times New Roman" w:hAnsi="Times New Roman"/>
          <w:b w:val="false"/>
          <w:bCs w:val="false"/>
          <w:i w:val="false"/>
          <w:iCs w:val="false"/>
          <w:color w:val="000000"/>
          <w:spacing w:val="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to</w:t>
      </w:r>
      <w:r>
        <w:rPr>
          <w:rFonts w:ascii="Times New Roman" w:cs="Times New Roman" w:eastAsia="Times New Roman" w:hAnsi="Times New Roman"/>
          <w:b w:val="false"/>
          <w:bCs w:val="false"/>
          <w:i w:val="false"/>
          <w:iCs w:val="false"/>
          <w:color w:val="000000"/>
          <w:spacing w:val="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switch</w:t>
      </w:r>
      <w:r>
        <w:rPr>
          <w:rFonts w:ascii="Times New Roman" w:cs="Times New Roman" w:eastAsia="Times New Roman" w:hAnsi="Times New Roman"/>
          <w:b w:val="false"/>
          <w:bCs w:val="false"/>
          <w:i w:val="false"/>
          <w:iCs w:val="false"/>
          <w:color w:val="000000"/>
          <w:spacing w:val="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the</w:t>
      </w:r>
      <w:r>
        <w:rPr>
          <w:rFonts w:ascii="Times New Roman" w:cs="Times New Roman" w:eastAsia="Times New Roman" w:hAnsi="Times New Roman"/>
          <w:b w:val="false"/>
          <w:bCs w:val="false"/>
          <w:i w:val="false"/>
          <w:iCs w:val="false"/>
          <w:color w:val="000000"/>
          <w:spacing w:val="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electric</w:t>
      </w:r>
      <w:r>
        <w:rPr>
          <w:rFonts w:ascii="Times New Roman" w:cs="Times New Roman" w:eastAsia="Times New Roman" w:hAnsi="Times New Roman"/>
          <w:b w:val="false"/>
          <w:bCs w:val="false"/>
          <w:i w:val="false"/>
          <w:iCs w:val="false"/>
          <w:color w:val="000000"/>
          <w:spacing w:val="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current</w:t>
      </w:r>
      <w:r>
        <w:rPr>
          <w:rFonts w:ascii="Times New Roman" w:cs="Times New Roman" w:eastAsia="Times New Roman" w:hAnsi="Times New Roman"/>
          <w:b w:val="false"/>
          <w:bCs w:val="false"/>
          <w:i w:val="false"/>
          <w:iCs w:val="false"/>
          <w:color w:val="000000"/>
          <w:spacing w:val="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from</w:t>
      </w:r>
      <w:r>
        <w:rPr>
          <w:rFonts w:ascii="Times New Roman" w:cs="Times New Roman" w:eastAsia="Times New Roman" w:hAnsi="Times New Roman"/>
          <w:b w:val="false"/>
          <w:bCs w:val="false"/>
          <w:i w:val="false"/>
          <w:iCs w:val="false"/>
          <w:color w:val="000000"/>
          <w:spacing w:val="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DC</w:t>
      </w:r>
      <w:r>
        <w:rPr>
          <w:rFonts w:ascii="Times New Roman" w:cs="Times New Roman" w:eastAsia="Times New Roman" w:hAnsi="Times New Roman"/>
          <w:b w:val="false"/>
          <w:bCs w:val="false"/>
          <w:i w:val="false"/>
          <w:iCs w:val="false"/>
          <w:color w:val="000000"/>
          <w:spacing w:val="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to</w:t>
      </w:r>
      <w:r>
        <w:rPr>
          <w:rFonts w:ascii="Times New Roman" w:cs="Times New Roman" w:eastAsia="Times New Roman" w:hAnsi="Times New Roman"/>
          <w:b w:val="false"/>
          <w:bCs w:val="false"/>
          <w:i w:val="false"/>
          <w:iCs w:val="false"/>
          <w:color w:val="000000"/>
          <w:spacing w:val="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AC,</w:t>
      </w:r>
      <w:r>
        <w:rPr>
          <w:rFonts w:ascii="Times New Roman" w:cs="Times New Roman" w:eastAsia="Times New Roman" w:hAnsi="Times New Roman"/>
          <w:b w:val="false"/>
          <w:bCs w:val="false"/>
          <w:i w:val="false"/>
          <w:iCs w:val="false"/>
          <w:color w:val="000000"/>
          <w:spacing w:val="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as</w:t>
      </w:r>
      <w:r>
        <w:rPr>
          <w:rFonts w:ascii="Times New Roman" w:cs="Times New Roman" w:eastAsia="Times New Roman" w:hAnsi="Times New Roman"/>
          <w:b w:val="false"/>
          <w:bCs w:val="false"/>
          <w:i w:val="false"/>
          <w:iCs w:val="false"/>
          <w:color w:val="000000"/>
          <w:spacing w:val="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well</w:t>
      </w:r>
      <w:r>
        <w:rPr>
          <w:rFonts w:ascii="Times New Roman" w:cs="Times New Roman" w:eastAsia="Times New Roman" w:hAnsi="Times New Roman"/>
          <w:b w:val="false"/>
          <w:bCs w:val="false"/>
          <w:i w:val="false"/>
          <w:iCs w:val="false"/>
          <w:color w:val="000000"/>
          <w:spacing w:val="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as</w:t>
      </w:r>
      <w:r>
        <w:rPr>
          <w:rFonts w:ascii="Times New Roman" w:cs="Times New Roman" w:eastAsia="Times New Roman" w:hAnsi="Times New Roman"/>
          <w:b w:val="false"/>
          <w:bCs w:val="false"/>
          <w:i w:val="false"/>
          <w:iCs w:val="false"/>
          <w:color w:val="000000"/>
          <w:spacing w:val="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mounting,</w:t>
      </w:r>
      <w:r>
        <w:rPr>
          <w:rFonts w:ascii="Times New Roman" w:cs="Times New Roman" w:eastAsia="Times New Roman" w:hAnsi="Times New Roman"/>
          <w:b w:val="false"/>
          <w:bCs w:val="false"/>
          <w:i w:val="false"/>
          <w:iCs w:val="false"/>
          <w:color w:val="000000"/>
          <w:spacing w:val="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cabling,</w:t>
      </w:r>
      <w:r>
        <w:rPr>
          <w:rFonts w:ascii="Times New Roman" w:cs="Times New Roman" w:eastAsia="Times New Roman" w:hAnsi="Times New Roman"/>
          <w:b w:val="false"/>
          <w:bCs w:val="false"/>
          <w:i w:val="false"/>
          <w:iCs w:val="false"/>
          <w:color w:val="000000"/>
          <w:spacing w:val="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and other</w:t>
      </w:r>
      <w:r>
        <w:rPr>
          <w:rFonts w:ascii="Times New Roman" w:cs="Times New Roman" w:eastAsia="Times New Roman" w:hAnsi="Times New Roman"/>
          <w:b w:val="false"/>
          <w:bCs w:val="false"/>
          <w:i w:val="false"/>
          <w:iCs w:val="false"/>
          <w:color w:val="000000"/>
          <w:spacing w:val="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electrical</w:t>
      </w:r>
      <w:r>
        <w:rPr>
          <w:rFonts w:ascii="Times New Roman" w:cs="Times New Roman" w:eastAsia="Times New Roman" w:hAnsi="Times New Roman"/>
          <w:b w:val="false"/>
          <w:bCs w:val="false"/>
          <w:i w:val="false"/>
          <w:iCs w:val="false"/>
          <w:color w:val="000000"/>
          <w:spacing w:val="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accessories</w:t>
      </w:r>
      <w:r>
        <w:rPr>
          <w:rFonts w:ascii="Times New Roman" w:cs="Times New Roman" w:eastAsia="Times New Roman" w:hAnsi="Times New Roman"/>
          <w:b w:val="false"/>
          <w:bCs w:val="false"/>
          <w:i w:val="false"/>
          <w:iCs w:val="false"/>
          <w:color w:val="000000"/>
          <w:spacing w:val="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to</w:t>
      </w:r>
      <w:r>
        <w:rPr>
          <w:rFonts w:ascii="Times New Roman" w:cs="Times New Roman" w:eastAsia="Times New Roman" w:hAnsi="Times New Roman"/>
          <w:b w:val="false"/>
          <w:bCs w:val="false"/>
          <w:i w:val="false"/>
          <w:iCs w:val="false"/>
          <w:color w:val="000000"/>
          <w:spacing w:val="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set</w:t>
      </w:r>
      <w:r>
        <w:rPr>
          <w:rFonts w:ascii="Times New Roman" w:cs="Times New Roman" w:eastAsia="Times New Roman" w:hAnsi="Times New Roman"/>
          <w:b w:val="false"/>
          <w:bCs w:val="false"/>
          <w:i w:val="false"/>
          <w:iCs w:val="false"/>
          <w:color w:val="000000"/>
          <w:spacing w:val="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up</w:t>
      </w:r>
      <w:r>
        <w:rPr>
          <w:rFonts w:ascii="Times New Roman" w:cs="Times New Roman" w:eastAsia="Times New Roman" w:hAnsi="Times New Roman"/>
          <w:b w:val="false"/>
          <w:bCs w:val="false"/>
          <w:i w:val="false"/>
          <w:iCs w:val="false"/>
          <w:color w:val="000000"/>
          <w:spacing w:val="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w:t>
      </w:r>
      <w:r>
        <w:rPr>
          <w:rFonts w:ascii="Times New Roman" w:cs="Times New Roman" w:eastAsia="Times New Roman" w:hAnsi="Times New Roman"/>
          <w:b w:val="false"/>
          <w:bCs w:val="false"/>
          <w:i w:val="false"/>
          <w:iCs w:val="false"/>
          <w:color w:val="000000"/>
          <w:spacing w:val="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working</w:t>
      </w:r>
      <w:r>
        <w:rPr>
          <w:rFonts w:ascii="Times New Roman" w:cs="Times New Roman" w:eastAsia="Times New Roman" w:hAnsi="Times New Roman"/>
          <w:b w:val="false"/>
          <w:bCs w:val="false"/>
          <w:i w:val="false"/>
          <w:iCs w:val="false"/>
          <w:color w:val="000000"/>
          <w:spacing w:val="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method.</w:t>
      </w:r>
      <w:r>
        <w:rPr>
          <w:rFonts w:ascii="Times New Roman" w:cs="Times New Roman" w:eastAsia="Times New Roman" w:hAnsi="Times New Roman"/>
          <w:b w:val="false"/>
          <w:bCs w:val="false"/>
          <w:i w:val="false"/>
          <w:iCs w:val="false"/>
          <w:color w:val="000000"/>
          <w:spacing w:val="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The</w:t>
      </w:r>
      <w:r>
        <w:rPr>
          <w:rFonts w:ascii="Times New Roman" w:cs="Times New Roman" w:eastAsia="Times New Roman" w:hAnsi="Times New Roman"/>
          <w:b w:val="false"/>
          <w:bCs w:val="false"/>
          <w:i w:val="false"/>
          <w:iCs w:val="false"/>
          <w:color w:val="000000"/>
          <w:spacing w:val="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long</w:t>
      </w:r>
      <w:r>
        <w:rPr>
          <w:rFonts w:ascii="Times New Roman" w:cs="Times New Roman" w:eastAsia="Times New Roman" w:hAnsi="Times New Roman"/>
          <w:b w:val="false"/>
          <w:bCs w:val="false"/>
          <w:i w:val="false"/>
          <w:iCs w:val="false"/>
          <w:color w:val="000000"/>
          <w:spacing w:val="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term</w:t>
      </w:r>
      <w:r>
        <w:rPr>
          <w:rFonts w:ascii="Times New Roman" w:cs="Times New Roman" w:eastAsia="Times New Roman" w:hAnsi="Times New Roman"/>
          <w:b w:val="false"/>
          <w:bCs w:val="false"/>
          <w:i w:val="false"/>
          <w:iCs w:val="false"/>
          <w:color w:val="000000"/>
          <w:spacing w:val="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average</w:t>
      </w:r>
      <w:r>
        <w:rPr>
          <w:rFonts w:ascii="Times New Roman" w:cs="Times New Roman" w:eastAsia="Times New Roman" w:hAnsi="Times New Roman"/>
          <w:b w:val="false"/>
          <w:bCs w:val="false"/>
          <w:i w:val="false"/>
          <w:iCs w:val="false"/>
          <w:color w:val="000000"/>
          <w:spacing w:val="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sunshine data</w:t>
      </w:r>
      <w:r>
        <w:rPr>
          <w:rFonts w:ascii="Times New Roman" w:cs="Times New Roman" w:eastAsia="Times New Roman" w:hAnsi="Times New Roman"/>
          <w:b w:val="false"/>
          <w:bCs w:val="false"/>
          <w:i w:val="false"/>
          <w:iCs w:val="false"/>
          <w:color w:val="000000"/>
          <w:spacing w:val="11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indicates</w:t>
      </w:r>
      <w:r>
        <w:rPr>
          <w:rFonts w:ascii="Times New Roman" w:cs="Times New Roman" w:eastAsia="Times New Roman" w:hAnsi="Times New Roman"/>
          <w:b w:val="false"/>
          <w:bCs w:val="false"/>
          <w:i w:val="false"/>
          <w:iCs w:val="false"/>
          <w:color w:val="000000"/>
          <w:spacing w:val="11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that</w:t>
      </w:r>
      <w:r>
        <w:rPr>
          <w:rFonts w:ascii="Times New Roman" w:cs="Times New Roman" w:eastAsia="Times New Roman" w:hAnsi="Times New Roman"/>
          <w:b w:val="false"/>
          <w:bCs w:val="false"/>
          <w:i w:val="false"/>
          <w:iCs w:val="false"/>
          <w:color w:val="000000"/>
          <w:spacing w:val="11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the</w:t>
      </w:r>
      <w:r>
        <w:rPr>
          <w:rFonts w:ascii="Times New Roman" w:cs="Times New Roman" w:eastAsia="Times New Roman" w:hAnsi="Times New Roman"/>
          <w:b w:val="false"/>
          <w:bCs w:val="false"/>
          <w:i w:val="false"/>
          <w:iCs w:val="false"/>
          <w:color w:val="000000"/>
          <w:spacing w:val="11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period</w:t>
      </w:r>
      <w:r>
        <w:rPr>
          <w:rFonts w:ascii="Times New Roman" w:cs="Times New Roman" w:eastAsia="Times New Roman" w:hAnsi="Times New Roman"/>
          <w:b w:val="false"/>
          <w:bCs w:val="false"/>
          <w:i w:val="false"/>
          <w:iCs w:val="false"/>
          <w:color w:val="000000"/>
          <w:spacing w:val="11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of</w:t>
      </w:r>
      <w:r>
        <w:rPr>
          <w:rFonts w:ascii="Times New Roman" w:cs="Times New Roman" w:eastAsia="Times New Roman" w:hAnsi="Times New Roman"/>
          <w:b w:val="false"/>
          <w:bCs w:val="false"/>
          <w:i w:val="false"/>
          <w:iCs w:val="false"/>
          <w:color w:val="000000"/>
          <w:spacing w:val="10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bright</w:t>
      </w:r>
      <w:r>
        <w:rPr>
          <w:rFonts w:ascii="Times New Roman" w:cs="Times New Roman" w:eastAsia="Times New Roman" w:hAnsi="Times New Roman"/>
          <w:b w:val="false"/>
          <w:bCs w:val="false"/>
          <w:i w:val="false"/>
          <w:iCs w:val="false"/>
          <w:color w:val="000000"/>
          <w:spacing w:val="11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sunshine</w:t>
      </w:r>
      <w:r>
        <w:rPr>
          <w:rFonts w:ascii="Times New Roman" w:cs="Times New Roman" w:eastAsia="Times New Roman" w:hAnsi="Times New Roman"/>
          <w:b w:val="false"/>
          <w:bCs w:val="false"/>
          <w:i w:val="false"/>
          <w:iCs w:val="false"/>
          <w:color w:val="000000"/>
          <w:spacing w:val="11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hours</w:t>
      </w:r>
      <w:r>
        <w:rPr>
          <w:rFonts w:ascii="Times New Roman" w:cs="Times New Roman" w:eastAsia="Times New Roman" w:hAnsi="Times New Roman"/>
          <w:b w:val="false"/>
          <w:bCs w:val="false"/>
          <w:i w:val="false"/>
          <w:iCs w:val="false"/>
          <w:color w:val="000000"/>
          <w:spacing w:val="10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in</w:t>
      </w:r>
      <w:r>
        <w:rPr>
          <w:rFonts w:ascii="Times New Roman" w:cs="Times New Roman" w:eastAsia="Times New Roman" w:hAnsi="Times New Roman"/>
          <w:b w:val="false"/>
          <w:bCs w:val="false"/>
          <w:i w:val="false"/>
          <w:iCs w:val="false"/>
          <w:color w:val="000000"/>
          <w:spacing w:val="11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the</w:t>
      </w:r>
      <w:r>
        <w:rPr>
          <w:rFonts w:ascii="Times New Roman" w:cs="Times New Roman" w:eastAsia="Times New Roman" w:hAnsi="Times New Roman"/>
          <w:b w:val="false"/>
          <w:bCs w:val="false"/>
          <w:i w:val="false"/>
          <w:iCs w:val="false"/>
          <w:color w:val="000000"/>
          <w:spacing w:val="11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coastal</w:t>
      </w:r>
      <w:r>
        <w:rPr>
          <w:rFonts w:ascii="Times New Roman" w:cs="Times New Roman" w:eastAsia="Times New Roman" w:hAnsi="Times New Roman"/>
          <w:b w:val="false"/>
          <w:bCs w:val="false"/>
          <w:i w:val="false"/>
          <w:iCs w:val="false"/>
          <w:color w:val="000000"/>
          <w:spacing w:val="11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regions</w:t>
      </w:r>
      <w:r>
        <w:rPr>
          <w:rFonts w:ascii="Times New Roman" w:cs="Times New Roman" w:eastAsia="Times New Roman" w:hAnsi="Times New Roman"/>
          <w:b w:val="false"/>
          <w:bCs w:val="false"/>
          <w:i w:val="false"/>
          <w:iCs w:val="false"/>
          <w:color w:val="000000"/>
          <w:spacing w:val="11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of Bangladesh</w:t>
      </w:r>
      <w:r>
        <w:rPr>
          <w:rFonts w:ascii="Times New Roman" w:cs="Times New Roman" w:eastAsia="Times New Roman" w:hAnsi="Times New Roman"/>
          <w:b w:val="false"/>
          <w:bCs w:val="false"/>
          <w:i w:val="false"/>
          <w:iCs w:val="false"/>
          <w:color w:val="000000"/>
          <w:spacing w:val="1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varies</w:t>
      </w:r>
      <w:r>
        <w:rPr>
          <w:rFonts w:ascii="Times New Roman" w:cs="Times New Roman" w:eastAsia="Times New Roman" w:hAnsi="Times New Roman"/>
          <w:b w:val="false"/>
          <w:bCs w:val="false"/>
          <w:i w:val="false"/>
          <w:iCs w:val="false"/>
          <w:color w:val="000000"/>
          <w:spacing w:val="1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from</w:t>
      </w:r>
      <w:r>
        <w:rPr>
          <w:rFonts w:ascii="Times New Roman" w:cs="Times New Roman" w:eastAsia="Times New Roman" w:hAnsi="Times New Roman"/>
          <w:b w:val="false"/>
          <w:bCs w:val="false"/>
          <w:i w:val="false"/>
          <w:iCs w:val="false"/>
          <w:color w:val="000000"/>
          <w:spacing w:val="1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3</w:t>
      </w:r>
      <w:r>
        <w:rPr>
          <w:rFonts w:ascii="Times New Roman" w:cs="Times New Roman" w:eastAsia="Times New Roman" w:hAnsi="Times New Roman"/>
          <w:b w:val="false"/>
          <w:bCs w:val="false"/>
          <w:i w:val="false"/>
          <w:iCs w:val="false"/>
          <w:color w:val="000000"/>
          <w:spacing w:val="1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to</w:t>
      </w:r>
      <w:r>
        <w:rPr>
          <w:rFonts w:ascii="Times New Roman" w:cs="Times New Roman" w:eastAsia="Times New Roman" w:hAnsi="Times New Roman"/>
          <w:b w:val="false"/>
          <w:bCs w:val="false"/>
          <w:i w:val="false"/>
          <w:iCs w:val="false"/>
          <w:color w:val="000000"/>
          <w:spacing w:val="1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11</w:t>
      </w:r>
      <w:r>
        <w:rPr>
          <w:rFonts w:ascii="Times New Roman" w:cs="Times New Roman" w:eastAsia="Times New Roman" w:hAnsi="Times New Roman"/>
          <w:b w:val="false"/>
          <w:bCs w:val="false"/>
          <w:i w:val="false"/>
          <w:iCs w:val="false"/>
          <w:color w:val="000000"/>
          <w:spacing w:val="-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hours</w:t>
      </w:r>
      <w:r>
        <w:rPr>
          <w:rFonts w:ascii="Times New Roman" w:cs="Times New Roman" w:eastAsia="Times New Roman" w:hAnsi="Times New Roman"/>
          <w:b w:val="false"/>
          <w:bCs w:val="false"/>
          <w:i w:val="false"/>
          <w:iCs w:val="false"/>
          <w:color w:val="000000"/>
          <w:spacing w:val="1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daily.</w:t>
      </w:r>
      <w:r>
        <w:rPr>
          <w:rFonts w:ascii="Times New Roman" w:cs="Times New Roman" w:eastAsia="Times New Roman" w:hAnsi="Times New Roman"/>
          <w:b w:val="false"/>
          <w:bCs w:val="false"/>
          <w:i w:val="false"/>
          <w:iCs w:val="false"/>
          <w:color w:val="000000"/>
          <w:spacing w:val="-1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PV</w:t>
      </w:r>
      <w:r>
        <w:rPr>
          <w:rFonts w:ascii="Times New Roman" w:cs="Times New Roman" w:eastAsia="Times New Roman" w:hAnsi="Times New Roman"/>
          <w:b w:val="false"/>
          <w:bCs w:val="false"/>
          <w:i w:val="false"/>
          <w:iCs w:val="false"/>
          <w:color w:val="000000"/>
          <w:spacing w:val="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cells</w:t>
      </w:r>
      <w:r>
        <w:rPr>
          <w:rFonts w:ascii="Times New Roman" w:cs="Times New Roman" w:eastAsia="Times New Roman" w:hAnsi="Times New Roman"/>
          <w:b w:val="false"/>
          <w:bCs w:val="false"/>
          <w:i w:val="false"/>
          <w:iCs w:val="false"/>
          <w:color w:val="000000"/>
          <w:spacing w:val="1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generate</w:t>
      </w:r>
      <w:r>
        <w:rPr>
          <w:rFonts w:ascii="Times New Roman" w:cs="Times New Roman" w:eastAsia="Times New Roman" w:hAnsi="Times New Roman"/>
          <w:b w:val="false"/>
          <w:bCs w:val="false"/>
          <w:i w:val="false"/>
          <w:iCs w:val="false"/>
          <w:color w:val="000000"/>
          <w:spacing w:val="1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electricity</w:t>
      </w:r>
      <w:r>
        <w:rPr>
          <w:rFonts w:ascii="Times New Roman" w:cs="Times New Roman" w:eastAsia="Times New Roman" w:hAnsi="Times New Roman"/>
          <w:b w:val="false"/>
          <w:bCs w:val="false"/>
          <w:i w:val="false"/>
          <w:iCs w:val="false"/>
          <w:color w:val="000000"/>
          <w:spacing w:val="1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fro</w:t>
      </w:r>
      <w:r>
        <w:rPr>
          <w:sz w:val="24"/>
          <w:szCs w:val="24"/>
        </w:rPr>
        <w:drawing>
          <wp:anchor distT="0" distB="0" distL="0" distR="0" simplePos="false" relativeHeight="10" behindDoc="true" locked="false" layoutInCell="true" allowOverlap="true">
            <wp:simplePos x="0" y="0"/>
            <wp:positionH relativeFrom="page">
              <wp:posOffset>963512</wp:posOffset>
            </wp:positionH>
            <wp:positionV relativeFrom="page">
              <wp:posOffset>3034178</wp:posOffset>
            </wp:positionV>
            <wp:extent cx="7467600" cy="2959773"/>
            <wp:effectExtent l="0" t="0" r="0" b="0"/>
            <wp:wrapNone/>
            <wp:docPr id="1040" name="_x0000_t7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_x0000_t75"/>
                    <pic:cNvPicPr/>
                  </pic:nvPicPr>
                  <pic:blipFill>
                    <a:blip r:embed="rId6" cstate="print"/>
                    <a:srcRect l="0" t="0" r="0" b="0"/>
                    <a:stretch/>
                  </pic:blipFill>
                  <pic:spPr>
                    <a:xfrm rot="0">
                      <a:off x="0" y="0"/>
                      <a:ext cx="7467600" cy="2959773"/>
                    </a:xfrm>
                    <a:prstGeom prst="rect"/>
                    <a:ln>
                      <a:noFill/>
                    </a:ln>
                  </pic:spPr>
                </pic:pic>
              </a:graphicData>
            </a:graphic>
          </wp:anchor>
        </w:drawing>
      </w:r>
      <w:r>
        <w:rPr>
          <w:rFonts w:ascii="Times New Roman" w:cs="Times New Roman" w:eastAsia="Times New Roman" w:hAnsi="Times New Roman"/>
          <w:b w:val="false"/>
          <w:bCs w:val="false"/>
          <w:i w:val="false"/>
          <w:iCs w:val="false"/>
          <w:color w:val="000000"/>
          <w:spacing w:val="0"/>
          <w:w w:val="100"/>
          <w:position w:val="0"/>
          <w:sz w:val="24"/>
          <w:szCs w:val="24"/>
          <w:u w:val="none"/>
        </w:rPr>
        <w:t>m</w:t>
      </w:r>
      <w:r>
        <w:rPr>
          <w:rFonts w:ascii="Times New Roman" w:cs="Times New Roman" w:eastAsia="Times New Roman" w:hAnsi="Times New Roman"/>
          <w:b w:val="false"/>
          <w:bCs w:val="false"/>
          <w:i w:val="false"/>
          <w:iCs w:val="false"/>
          <w:color w:val="000000"/>
          <w:spacing w:val="1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sunlight. Materials used in computer chips are like to materials used in Photo voltaic cells.</w:t>
      </w:r>
    </w:p>
    <w:p>
      <w:pPr>
        <w:pStyle w:val="style0"/>
        <w:rPr>
          <w:sz w:val="24"/>
          <w:szCs w:val="24"/>
        </w:rPr>
        <w:sectPr>
          <w:headerReference w:type="default" r:id="rId7"/>
          <w:footerReference w:type="default" r:id="rId8"/>
          <w:pgSz w:w="14400" w:h="10800" w:orient="landscape"/>
          <w:pgMar w:top="557" w:right="619" w:bottom="1134" w:left="1104" w:header="720" w:footer="720" w:gutter="0"/>
          <w:cols w:equalWidth="1" w:space="708" w:num="1" w:sep="0"/>
        </w:sectPr>
      </w:pPr>
    </w:p>
    <w:p>
      <w:pPr>
        <w:pStyle w:val="style0"/>
        <w:spacing w:before="0" w:after="0" w:lineRule="auto" w:line="240"/>
        <w:ind w:left="2426" w:right="-20" w:firstLine="0"/>
        <w:rPr>
          <w:rFonts w:ascii="Times New Roman" w:cs="Times New Roman" w:eastAsia="Times New Roman" w:hAnsi="Times New Roman"/>
          <w:b/>
          <w:bCs/>
          <w:i w:val="false"/>
          <w:iCs w:val="false"/>
          <w:color w:val="4bacc6"/>
          <w:spacing w:val="0"/>
          <w:w w:val="100"/>
          <w:position w:val="0"/>
          <w:sz w:val="24"/>
          <w:szCs w:val="24"/>
          <w:u w:val="none"/>
        </w:rPr>
      </w:pPr>
    </w:p>
    <w:p>
      <w:pPr>
        <w:pStyle w:val="style0"/>
        <w:spacing w:before="0" w:after="0" w:lineRule="auto" w:line="240"/>
        <w:ind w:left="2426" w:right="-20" w:firstLine="0"/>
        <w:rPr>
          <w:rFonts w:ascii="Times New Roman" w:cs="Times New Roman" w:eastAsia="Times New Roman" w:hAnsi="Times New Roman"/>
          <w:b/>
          <w:bCs/>
          <w:i w:val="false"/>
          <w:iCs w:val="false"/>
          <w:color w:val="4bacc6"/>
          <w:spacing w:val="0"/>
          <w:w w:val="100"/>
          <w:position w:val="0"/>
          <w:sz w:val="24"/>
          <w:szCs w:val="24"/>
          <w:u w:val="none"/>
        </w:rPr>
      </w:pPr>
    </w:p>
    <w:p>
      <w:pPr>
        <w:pStyle w:val="style0"/>
        <w:spacing w:before="0" w:after="0" w:lineRule="auto" w:line="240"/>
        <w:ind w:left="2426" w:right="-20" w:firstLine="0"/>
        <w:rPr>
          <w:rFonts w:cs="Times New Roman" w:eastAsia="Times New Roman"/>
          <w:b/>
          <w:bCs/>
          <w:i w:val="false"/>
          <w:iCs w:val="false"/>
          <w:color w:val="4bacc6"/>
          <w:spacing w:val="0"/>
          <w:w w:val="100"/>
          <w:position w:val="0"/>
          <w:sz w:val="24"/>
          <w:szCs w:val="24"/>
          <w:u w:val="none"/>
        </w:rPr>
      </w:pPr>
      <w:r>
        <w:rPr>
          <w:rFonts w:ascii="Times New Roman" w:cs="Times New Roman" w:eastAsia="Times New Roman" w:hAnsi="Times New Roman"/>
          <w:b/>
          <w:bCs/>
          <w:i w:val="false"/>
          <w:iCs w:val="false"/>
          <w:color w:val="4bacc6"/>
          <w:spacing w:val="0"/>
          <w:w w:val="100"/>
          <w:position w:val="0"/>
          <w:sz w:val="24"/>
          <w:szCs w:val="24"/>
          <w:u w:val="none"/>
        </w:rPr>
        <w:t>Solar</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Home</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System</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(SHS)</w:t>
      </w:r>
    </w:p>
    <w:p>
      <w:pPr>
        <w:pStyle w:val="style0"/>
        <w:spacing w:before="0" w:after="33" w:lineRule="exact" w:line="24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9"/>
        <w:ind w:left="0" w:right="-20" w:firstLine="0"/>
        <w:jc w:val="left"/>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The</w:t>
      </w:r>
      <w:r>
        <w:rPr>
          <w:rFonts w:ascii="Times New Roman" w:cs="Times New Roman" w:eastAsia="Times New Roman" w:hAnsi="Times New Roman"/>
          <w:b w:val="false"/>
          <w:bCs w:val="false"/>
          <w:i w:val="false"/>
          <w:iCs w:val="false"/>
          <w:color w:val="000000"/>
          <w:spacing w:val="96"/>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direct</w:t>
      </w:r>
      <w:r>
        <w:rPr>
          <w:rFonts w:ascii="Times New Roman" w:cs="Times New Roman" w:eastAsia="Times New Roman" w:hAnsi="Times New Roman"/>
          <w:b w:val="false"/>
          <w:bCs w:val="false"/>
          <w:i w:val="false"/>
          <w:iCs w:val="false"/>
          <w:color w:val="000000"/>
          <w:spacing w:val="9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conversion</w:t>
      </w:r>
      <w:r>
        <w:rPr>
          <w:rFonts w:ascii="Times New Roman" w:cs="Times New Roman" w:eastAsia="Times New Roman" w:hAnsi="Times New Roman"/>
          <w:b w:val="false"/>
          <w:bCs w:val="false"/>
          <w:i w:val="false"/>
          <w:iCs w:val="false"/>
          <w:color w:val="000000"/>
          <w:spacing w:val="96"/>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of</w:t>
      </w:r>
      <w:r>
        <w:rPr>
          <w:rFonts w:ascii="Times New Roman" w:cs="Times New Roman" w:eastAsia="Times New Roman" w:hAnsi="Times New Roman"/>
          <w:b w:val="false"/>
          <w:bCs w:val="false"/>
          <w:i w:val="false"/>
          <w:iCs w:val="false"/>
          <w:color w:val="000000"/>
          <w:spacing w:val="96"/>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sunlight</w:t>
      </w:r>
      <w:r>
        <w:rPr>
          <w:rFonts w:ascii="Times New Roman" w:cs="Times New Roman" w:eastAsia="Times New Roman" w:hAnsi="Times New Roman"/>
          <w:b w:val="false"/>
          <w:bCs w:val="false"/>
          <w:i w:val="false"/>
          <w:iCs w:val="false"/>
          <w:color w:val="000000"/>
          <w:spacing w:val="96"/>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into</w:t>
      </w:r>
      <w:r>
        <w:rPr>
          <w:rFonts w:ascii="Times New Roman" w:cs="Times New Roman" w:eastAsia="Times New Roman" w:hAnsi="Times New Roman"/>
          <w:b w:val="false"/>
          <w:bCs w:val="false"/>
          <w:i w:val="false"/>
          <w:iCs w:val="false"/>
          <w:color w:val="000000"/>
          <w:spacing w:val="96"/>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electricity</w:t>
      </w:r>
      <w:r>
        <w:rPr>
          <w:rFonts w:ascii="Times New Roman" w:cs="Times New Roman" w:eastAsia="Times New Roman" w:hAnsi="Times New Roman"/>
          <w:b w:val="false"/>
          <w:bCs w:val="false"/>
          <w:i w:val="false"/>
          <w:iCs w:val="false"/>
          <w:color w:val="000000"/>
          <w:spacing w:val="9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is</w:t>
      </w:r>
      <w:r>
        <w:rPr>
          <w:rFonts w:ascii="Times New Roman" w:cs="Times New Roman" w:eastAsia="Times New Roman" w:hAnsi="Times New Roman"/>
          <w:b w:val="false"/>
          <w:bCs w:val="false"/>
          <w:i w:val="false"/>
          <w:iCs w:val="false"/>
          <w:color w:val="000000"/>
          <w:spacing w:val="9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called</w:t>
      </w:r>
      <w:r>
        <w:rPr>
          <w:rFonts w:ascii="Times New Roman" w:cs="Times New Roman" w:eastAsia="Times New Roman" w:hAnsi="Times New Roman"/>
          <w:b w:val="false"/>
          <w:bCs w:val="false"/>
          <w:i w:val="false"/>
          <w:iCs w:val="false"/>
          <w:color w:val="000000"/>
          <w:spacing w:val="9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photovoltaic</w:t>
      </w:r>
      <w:r>
        <w:rPr>
          <w:rFonts w:ascii="Times New Roman" w:cs="Times New Roman" w:eastAsia="Times New Roman" w:hAnsi="Times New Roman"/>
          <w:b w:val="false"/>
          <w:bCs w:val="false"/>
          <w:i w:val="false"/>
          <w:iCs w:val="false"/>
          <w:color w:val="000000"/>
          <w:spacing w:val="9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solar</w:t>
      </w:r>
      <w:r>
        <w:rPr>
          <w:rFonts w:ascii="Times New Roman" w:cs="Times New Roman" w:eastAsia="Times New Roman" w:hAnsi="Times New Roman"/>
          <w:b w:val="false"/>
          <w:bCs w:val="false"/>
          <w:i w:val="false"/>
          <w:iCs w:val="false"/>
          <w:color w:val="000000"/>
          <w:spacing w:val="9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energy conversion.</w:t>
      </w:r>
      <w:r>
        <w:rPr>
          <w:rFonts w:ascii="Times New Roman" w:cs="Times New Roman" w:eastAsia="Times New Roman" w:hAnsi="Times New Roman"/>
          <w:b w:val="false"/>
          <w:bCs w:val="false"/>
          <w:i w:val="false"/>
          <w:iCs w:val="false"/>
          <w:color w:val="000000"/>
          <w:spacing w:val="6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An</w:t>
      </w:r>
      <w:r>
        <w:rPr>
          <w:rFonts w:ascii="Times New Roman" w:cs="Times New Roman" w:eastAsia="Times New Roman" w:hAnsi="Times New Roman"/>
          <w:b w:val="false"/>
          <w:bCs w:val="false"/>
          <w:i w:val="false"/>
          <w:iCs w:val="false"/>
          <w:color w:val="000000"/>
          <w:spacing w:val="6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essential</w:t>
      </w:r>
      <w:r>
        <w:rPr>
          <w:rFonts w:ascii="Times New Roman" w:cs="Times New Roman" w:eastAsia="Times New Roman" w:hAnsi="Times New Roman"/>
          <w:b w:val="false"/>
          <w:bCs w:val="false"/>
          <w:i w:val="false"/>
          <w:iCs w:val="false"/>
          <w:color w:val="000000"/>
          <w:spacing w:val="6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component</w:t>
      </w:r>
      <w:r>
        <w:rPr>
          <w:rFonts w:ascii="Times New Roman" w:cs="Times New Roman" w:eastAsia="Times New Roman" w:hAnsi="Times New Roman"/>
          <w:b w:val="false"/>
          <w:bCs w:val="false"/>
          <w:i w:val="false"/>
          <w:iCs w:val="false"/>
          <w:color w:val="000000"/>
          <w:spacing w:val="6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of</w:t>
      </w:r>
      <w:r>
        <w:rPr>
          <w:rFonts w:ascii="Times New Roman" w:cs="Times New Roman" w:eastAsia="Times New Roman" w:hAnsi="Times New Roman"/>
          <w:b w:val="false"/>
          <w:bCs w:val="false"/>
          <w:i w:val="false"/>
          <w:iCs w:val="false"/>
          <w:color w:val="000000"/>
          <w:spacing w:val="6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Photo</w:t>
      </w:r>
      <w:r>
        <w:rPr>
          <w:rFonts w:ascii="Times New Roman" w:cs="Times New Roman" w:eastAsia="Times New Roman" w:hAnsi="Times New Roman"/>
          <w:b w:val="false"/>
          <w:bCs w:val="false"/>
          <w:i w:val="false"/>
          <w:iCs w:val="false"/>
          <w:color w:val="000000"/>
          <w:spacing w:val="6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Voltaic</w:t>
      </w:r>
      <w:r>
        <w:rPr>
          <w:rFonts w:ascii="Times New Roman" w:cs="Times New Roman" w:eastAsia="Times New Roman" w:hAnsi="Times New Roman"/>
          <w:b w:val="false"/>
          <w:bCs w:val="false"/>
          <w:i w:val="false"/>
          <w:iCs w:val="false"/>
          <w:color w:val="000000"/>
          <w:spacing w:val="16"/>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(PV)</w:t>
      </w:r>
      <w:r>
        <w:rPr>
          <w:rFonts w:ascii="Times New Roman" w:cs="Times New Roman" w:eastAsia="Times New Roman" w:hAnsi="Times New Roman"/>
          <w:b w:val="false"/>
          <w:bCs w:val="false"/>
          <w:i w:val="false"/>
          <w:iCs w:val="false"/>
          <w:color w:val="000000"/>
          <w:spacing w:val="6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system</w:t>
      </w:r>
      <w:r>
        <w:rPr>
          <w:rFonts w:ascii="Times New Roman" w:cs="Times New Roman" w:eastAsia="Times New Roman" w:hAnsi="Times New Roman"/>
          <w:b w:val="false"/>
          <w:bCs w:val="false"/>
          <w:i w:val="false"/>
          <w:iCs w:val="false"/>
          <w:color w:val="000000"/>
          <w:spacing w:val="6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is</w:t>
      </w:r>
      <w:r>
        <w:rPr>
          <w:rFonts w:ascii="Times New Roman" w:cs="Times New Roman" w:eastAsia="Times New Roman" w:hAnsi="Times New Roman"/>
          <w:b w:val="false"/>
          <w:bCs w:val="false"/>
          <w:i w:val="false"/>
          <w:iCs w:val="false"/>
          <w:color w:val="000000"/>
          <w:spacing w:val="6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the</w:t>
      </w:r>
      <w:r>
        <w:rPr>
          <w:rFonts w:ascii="Times New Roman" w:cs="Times New Roman" w:eastAsia="Times New Roman" w:hAnsi="Times New Roman"/>
          <w:b w:val="false"/>
          <w:bCs w:val="false"/>
          <w:i w:val="false"/>
          <w:iCs w:val="false"/>
          <w:color w:val="000000"/>
          <w:spacing w:val="6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solar</w:t>
      </w:r>
      <w:r>
        <w:rPr>
          <w:rFonts w:ascii="Times New Roman" w:cs="Times New Roman" w:eastAsia="Times New Roman" w:hAnsi="Times New Roman"/>
          <w:b w:val="false"/>
          <w:bCs w:val="false"/>
          <w:i w:val="false"/>
          <w:iCs w:val="false"/>
          <w:color w:val="000000"/>
          <w:spacing w:val="6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cell,</w:t>
      </w:r>
      <w:r>
        <w:rPr>
          <w:rFonts w:ascii="Times New Roman" w:cs="Times New Roman" w:eastAsia="Times New Roman" w:hAnsi="Times New Roman"/>
          <w:b w:val="false"/>
          <w:bCs w:val="false"/>
          <w:i w:val="false"/>
          <w:iCs w:val="false"/>
          <w:color w:val="000000"/>
          <w:spacing w:val="6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in which</w:t>
      </w:r>
      <w:r>
        <w:rPr>
          <w:rFonts w:ascii="Times New Roman" w:cs="Times New Roman" w:eastAsia="Times New Roman" w:hAnsi="Times New Roman"/>
          <w:b w:val="false"/>
          <w:bCs w:val="false"/>
          <w:i w:val="false"/>
          <w:iCs w:val="false"/>
          <w:color w:val="000000"/>
          <w:spacing w:val="3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the</w:t>
      </w:r>
      <w:r>
        <w:rPr>
          <w:rFonts w:ascii="Times New Roman" w:cs="Times New Roman" w:eastAsia="Times New Roman" w:hAnsi="Times New Roman"/>
          <w:b w:val="false"/>
          <w:bCs w:val="false"/>
          <w:i w:val="false"/>
          <w:iCs w:val="false"/>
          <w:color w:val="000000"/>
          <w:spacing w:val="3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photovoltaic</w:t>
      </w:r>
      <w:r>
        <w:rPr>
          <w:rFonts w:ascii="Times New Roman" w:cs="Times New Roman" w:eastAsia="Times New Roman" w:hAnsi="Times New Roman"/>
          <w:b w:val="false"/>
          <w:bCs w:val="false"/>
          <w:i w:val="false"/>
          <w:iCs w:val="false"/>
          <w:color w:val="000000"/>
          <w:spacing w:val="3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effect</w:t>
      </w:r>
      <w:r>
        <w:rPr>
          <w:rFonts w:ascii="Times New Roman" w:cs="Times New Roman" w:eastAsia="Times New Roman" w:hAnsi="Times New Roman"/>
          <w:b w:val="false"/>
          <w:bCs w:val="false"/>
          <w:i w:val="false"/>
          <w:iCs w:val="false"/>
          <w:color w:val="000000"/>
          <w:spacing w:val="2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takes</w:t>
      </w:r>
      <w:r>
        <w:rPr>
          <w:rFonts w:ascii="Times New Roman" w:cs="Times New Roman" w:eastAsia="Times New Roman" w:hAnsi="Times New Roman"/>
          <w:b w:val="false"/>
          <w:bCs w:val="false"/>
          <w:i w:val="false"/>
          <w:iCs w:val="false"/>
          <w:color w:val="000000"/>
          <w:spacing w:val="3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place.</w:t>
      </w:r>
      <w:r>
        <w:rPr>
          <w:rFonts w:ascii="Times New Roman" w:cs="Times New Roman" w:eastAsia="Times New Roman" w:hAnsi="Times New Roman"/>
          <w:b w:val="false"/>
          <w:bCs w:val="false"/>
          <w:i w:val="false"/>
          <w:iCs w:val="false"/>
          <w:color w:val="000000"/>
          <w:spacing w:val="3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When</w:t>
      </w:r>
      <w:r>
        <w:rPr>
          <w:rFonts w:ascii="Times New Roman" w:cs="Times New Roman" w:eastAsia="Times New Roman" w:hAnsi="Times New Roman"/>
          <w:b w:val="false"/>
          <w:bCs w:val="false"/>
          <w:i w:val="false"/>
          <w:iCs w:val="false"/>
          <w:color w:val="000000"/>
          <w:spacing w:val="3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light</w:t>
      </w:r>
      <w:r>
        <w:rPr>
          <w:rFonts w:ascii="Times New Roman" w:cs="Times New Roman" w:eastAsia="Times New Roman" w:hAnsi="Times New Roman"/>
          <w:b w:val="false"/>
          <w:bCs w:val="false"/>
          <w:i w:val="false"/>
          <w:iCs w:val="false"/>
          <w:color w:val="000000"/>
          <w:spacing w:val="3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falls</w:t>
      </w:r>
      <w:r>
        <w:rPr>
          <w:rFonts w:ascii="Times New Roman" w:cs="Times New Roman" w:eastAsia="Times New Roman" w:hAnsi="Times New Roman"/>
          <w:b w:val="false"/>
          <w:bCs w:val="false"/>
          <w:i w:val="false"/>
          <w:iCs w:val="false"/>
          <w:color w:val="000000"/>
          <w:spacing w:val="3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on</w:t>
      </w:r>
      <w:r>
        <w:rPr>
          <w:rFonts w:ascii="Times New Roman" w:cs="Times New Roman" w:eastAsia="Times New Roman" w:hAnsi="Times New Roman"/>
          <w:b w:val="false"/>
          <w:bCs w:val="false"/>
          <w:i w:val="false"/>
          <w:iCs w:val="false"/>
          <w:color w:val="000000"/>
          <w:spacing w:val="3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the</w:t>
      </w:r>
      <w:r>
        <w:rPr>
          <w:rFonts w:ascii="Times New Roman" w:cs="Times New Roman" w:eastAsia="Times New Roman" w:hAnsi="Times New Roman"/>
          <w:b w:val="false"/>
          <w:bCs w:val="false"/>
          <w:i w:val="false"/>
          <w:iCs w:val="false"/>
          <w:color w:val="000000"/>
          <w:spacing w:val="3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semiconductors</w:t>
      </w:r>
      <w:r>
        <w:rPr>
          <w:rFonts w:ascii="Times New Roman" w:cs="Times New Roman" w:eastAsia="Times New Roman" w:hAnsi="Times New Roman"/>
          <w:b w:val="false"/>
          <w:bCs w:val="false"/>
          <w:i w:val="false"/>
          <w:iCs w:val="false"/>
          <w:color w:val="000000"/>
          <w:spacing w:val="3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of</w:t>
      </w:r>
      <w:r>
        <w:rPr>
          <w:rFonts w:ascii="Times New Roman" w:cs="Times New Roman" w:eastAsia="Times New Roman" w:hAnsi="Times New Roman"/>
          <w:b w:val="false"/>
          <w:bCs w:val="false"/>
          <w:i w:val="false"/>
          <w:iCs w:val="false"/>
          <w:color w:val="000000"/>
          <w:spacing w:val="3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the cell,</w:t>
      </w:r>
      <w:r>
        <w:rPr>
          <w:rFonts w:ascii="Times New Roman" w:cs="Times New Roman" w:eastAsia="Times New Roman" w:hAnsi="Times New Roman"/>
          <w:b w:val="false"/>
          <w:bCs w:val="false"/>
          <w:i w:val="false"/>
          <w:iCs w:val="false"/>
          <w:color w:val="000000"/>
          <w:spacing w:val="5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it</w:t>
      </w:r>
      <w:r>
        <w:rPr>
          <w:rFonts w:ascii="Times New Roman" w:cs="Times New Roman" w:eastAsia="Times New Roman" w:hAnsi="Times New Roman"/>
          <w:b w:val="false"/>
          <w:bCs w:val="false"/>
          <w:i w:val="false"/>
          <w:iCs w:val="false"/>
          <w:color w:val="000000"/>
          <w:spacing w:val="5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produces</w:t>
      </w:r>
      <w:r>
        <w:rPr>
          <w:rFonts w:ascii="Times New Roman" w:cs="Times New Roman" w:eastAsia="Times New Roman" w:hAnsi="Times New Roman"/>
          <w:b w:val="false"/>
          <w:bCs w:val="false"/>
          <w:i w:val="false"/>
          <w:iCs w:val="false"/>
          <w:color w:val="000000"/>
          <w:spacing w:val="5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w:t>
      </w:r>
      <w:r>
        <w:rPr>
          <w:rFonts w:ascii="Times New Roman" w:cs="Times New Roman" w:eastAsia="Times New Roman" w:hAnsi="Times New Roman"/>
          <w:b w:val="false"/>
          <w:bCs w:val="false"/>
          <w:i w:val="false"/>
          <w:iCs w:val="false"/>
          <w:color w:val="000000"/>
          <w:spacing w:val="5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small</w:t>
      </w:r>
      <w:r>
        <w:rPr>
          <w:rFonts w:ascii="Times New Roman" w:cs="Times New Roman" w:eastAsia="Times New Roman" w:hAnsi="Times New Roman"/>
          <w:b w:val="false"/>
          <w:bCs w:val="false"/>
          <w:i w:val="false"/>
          <w:iCs w:val="false"/>
          <w:color w:val="000000"/>
          <w:spacing w:val="5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electric</w:t>
      </w:r>
      <w:r>
        <w:rPr>
          <w:rFonts w:ascii="Times New Roman" w:cs="Times New Roman" w:eastAsia="Times New Roman" w:hAnsi="Times New Roman"/>
          <w:b w:val="false"/>
          <w:bCs w:val="false"/>
          <w:i w:val="false"/>
          <w:iCs w:val="false"/>
          <w:color w:val="000000"/>
          <w:spacing w:val="6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current.</w:t>
      </w:r>
      <w:r>
        <w:rPr>
          <w:rFonts w:ascii="Times New Roman" w:cs="Times New Roman" w:eastAsia="Times New Roman" w:hAnsi="Times New Roman"/>
          <w:b w:val="false"/>
          <w:bCs w:val="false"/>
          <w:i w:val="false"/>
          <w:iCs w:val="false"/>
          <w:color w:val="000000"/>
          <w:spacing w:val="5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Photovoltaic</w:t>
      </w:r>
      <w:r>
        <w:rPr>
          <w:rFonts w:ascii="Times New Roman" w:cs="Times New Roman" w:eastAsia="Times New Roman" w:hAnsi="Times New Roman"/>
          <w:b w:val="false"/>
          <w:bCs w:val="false"/>
          <w:i w:val="false"/>
          <w:iCs w:val="false"/>
          <w:color w:val="000000"/>
          <w:spacing w:val="5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modules,</w:t>
      </w:r>
      <w:r>
        <w:rPr>
          <w:rFonts w:ascii="Times New Roman" w:cs="Times New Roman" w:eastAsia="Times New Roman" w:hAnsi="Times New Roman"/>
          <w:b w:val="false"/>
          <w:bCs w:val="false"/>
          <w:i w:val="false"/>
          <w:iCs w:val="false"/>
          <w:color w:val="000000"/>
          <w:spacing w:val="5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or</w:t>
      </w:r>
      <w:r>
        <w:rPr>
          <w:rFonts w:ascii="Times New Roman" w:cs="Times New Roman" w:eastAsia="Times New Roman" w:hAnsi="Times New Roman"/>
          <w:b w:val="false"/>
          <w:bCs w:val="false"/>
          <w:i w:val="false"/>
          <w:iCs w:val="false"/>
          <w:color w:val="000000"/>
          <w:spacing w:val="5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panels,</w:t>
      </w:r>
      <w:r>
        <w:rPr>
          <w:rFonts w:ascii="Times New Roman" w:cs="Times New Roman" w:eastAsia="Times New Roman" w:hAnsi="Times New Roman"/>
          <w:b w:val="false"/>
          <w:bCs w:val="false"/>
          <w:i w:val="false"/>
          <w:iCs w:val="false"/>
          <w:color w:val="000000"/>
          <w:spacing w:val="5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consist</w:t>
      </w:r>
      <w:r>
        <w:rPr>
          <w:rFonts w:ascii="Times New Roman" w:cs="Times New Roman" w:eastAsia="Times New Roman" w:hAnsi="Times New Roman"/>
          <w:b w:val="false"/>
          <w:bCs w:val="false"/>
          <w:i w:val="false"/>
          <w:iCs w:val="false"/>
          <w:color w:val="000000"/>
          <w:spacing w:val="5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of</w:t>
      </w:r>
      <w:r>
        <w:rPr>
          <w:rFonts w:ascii="Times New Roman" w:cs="Times New Roman" w:eastAsia="Times New Roman" w:hAnsi="Times New Roman"/>
          <w:b w:val="false"/>
          <w:bCs w:val="false"/>
          <w:i w:val="false"/>
          <w:iCs w:val="false"/>
          <w:color w:val="000000"/>
          <w:spacing w:val="5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 number</w:t>
      </w:r>
      <w:r>
        <w:rPr>
          <w:rFonts w:ascii="Times New Roman" w:cs="Times New Roman" w:eastAsia="Times New Roman" w:hAnsi="Times New Roman"/>
          <w:b w:val="false"/>
          <w:bCs w:val="false"/>
          <w:i w:val="false"/>
          <w:iCs w:val="false"/>
          <w:color w:val="000000"/>
          <w:spacing w:val="7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of</w:t>
      </w:r>
      <w:r>
        <w:rPr>
          <w:rFonts w:ascii="Times New Roman" w:cs="Times New Roman" w:eastAsia="Times New Roman" w:hAnsi="Times New Roman"/>
          <w:b w:val="false"/>
          <w:bCs w:val="false"/>
          <w:i w:val="false"/>
          <w:iCs w:val="false"/>
          <w:color w:val="000000"/>
          <w:spacing w:val="7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cells</w:t>
      </w:r>
      <w:r>
        <w:rPr>
          <w:rFonts w:ascii="Times New Roman" w:cs="Times New Roman" w:eastAsia="Times New Roman" w:hAnsi="Times New Roman"/>
          <w:b w:val="false"/>
          <w:bCs w:val="false"/>
          <w:i w:val="false"/>
          <w:iCs w:val="false"/>
          <w:color w:val="000000"/>
          <w:spacing w:val="7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connected</w:t>
      </w:r>
      <w:r>
        <w:rPr>
          <w:rFonts w:ascii="Times New Roman" w:cs="Times New Roman" w:eastAsia="Times New Roman" w:hAnsi="Times New Roman"/>
          <w:b w:val="false"/>
          <w:bCs w:val="false"/>
          <w:i w:val="false"/>
          <w:iCs w:val="false"/>
          <w:color w:val="000000"/>
          <w:spacing w:val="7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together</w:t>
      </w:r>
      <w:r>
        <w:rPr>
          <w:rFonts w:ascii="Times New Roman" w:cs="Times New Roman" w:eastAsia="Times New Roman" w:hAnsi="Times New Roman"/>
          <w:b w:val="false"/>
          <w:bCs w:val="false"/>
          <w:i w:val="false"/>
          <w:iCs w:val="false"/>
          <w:color w:val="000000"/>
          <w:spacing w:val="7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to</w:t>
      </w:r>
      <w:r>
        <w:rPr>
          <w:rFonts w:ascii="Times New Roman" w:cs="Times New Roman" w:eastAsia="Times New Roman" w:hAnsi="Times New Roman"/>
          <w:b w:val="false"/>
          <w:bCs w:val="false"/>
          <w:i w:val="false"/>
          <w:iCs w:val="false"/>
          <w:color w:val="000000"/>
          <w:spacing w:val="7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provide</w:t>
      </w:r>
      <w:r>
        <w:rPr>
          <w:rFonts w:ascii="Times New Roman" w:cs="Times New Roman" w:eastAsia="Times New Roman" w:hAnsi="Times New Roman"/>
          <w:b w:val="false"/>
          <w:bCs w:val="false"/>
          <w:i w:val="false"/>
          <w:iCs w:val="false"/>
          <w:color w:val="000000"/>
          <w:spacing w:val="7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voltages</w:t>
      </w:r>
      <w:r>
        <w:rPr>
          <w:rFonts w:ascii="Times New Roman" w:cs="Times New Roman" w:eastAsia="Times New Roman" w:hAnsi="Times New Roman"/>
          <w:b w:val="false"/>
          <w:bCs w:val="false"/>
          <w:i w:val="false"/>
          <w:iCs w:val="false"/>
          <w:color w:val="000000"/>
          <w:spacing w:val="7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and</w:t>
      </w:r>
      <w:r>
        <w:rPr>
          <w:rFonts w:ascii="Times New Roman" w:cs="Times New Roman" w:eastAsia="Times New Roman" w:hAnsi="Times New Roman"/>
          <w:b w:val="false"/>
          <w:bCs w:val="false"/>
          <w:i w:val="false"/>
          <w:iCs w:val="false"/>
          <w:color w:val="000000"/>
          <w:spacing w:val="7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currents</w:t>
      </w:r>
      <w:r>
        <w:rPr>
          <w:rFonts w:ascii="Times New Roman" w:cs="Times New Roman" w:eastAsia="Times New Roman" w:hAnsi="Times New Roman"/>
          <w:b w:val="false"/>
          <w:bCs w:val="false"/>
          <w:i w:val="false"/>
          <w:iCs w:val="false"/>
          <w:color w:val="000000"/>
          <w:spacing w:val="7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high</w:t>
      </w:r>
      <w:r>
        <w:rPr>
          <w:rFonts w:ascii="Times New Roman" w:cs="Times New Roman" w:eastAsia="Times New Roman" w:hAnsi="Times New Roman"/>
          <w:b w:val="false"/>
          <w:bCs w:val="false"/>
          <w:i w:val="false"/>
          <w:iCs w:val="false"/>
          <w:color w:val="000000"/>
          <w:spacing w:val="7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enough</w:t>
      </w:r>
      <w:r>
        <w:rPr>
          <w:rFonts w:ascii="Times New Roman" w:cs="Times New Roman" w:eastAsia="Times New Roman" w:hAnsi="Times New Roman"/>
          <w:b w:val="false"/>
          <w:bCs w:val="false"/>
          <w:i w:val="false"/>
          <w:iCs w:val="false"/>
          <w:color w:val="000000"/>
          <w:spacing w:val="7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for practical</w:t>
      </w:r>
      <w:r>
        <w:rPr>
          <w:rFonts w:ascii="Times New Roman" w:cs="Times New Roman" w:eastAsia="Times New Roman" w:hAnsi="Times New Roman"/>
          <w:b w:val="false"/>
          <w:bCs w:val="false"/>
          <w:i w:val="false"/>
          <w:iCs w:val="false"/>
          <w:color w:val="000000"/>
          <w:spacing w:val="5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use.</w:t>
      </w:r>
      <w:r>
        <w:rPr>
          <w:rFonts w:ascii="Times New Roman" w:cs="Times New Roman" w:eastAsia="Times New Roman" w:hAnsi="Times New Roman"/>
          <w:b w:val="false"/>
          <w:bCs w:val="false"/>
          <w:i w:val="false"/>
          <w:iCs w:val="false"/>
          <w:color w:val="000000"/>
          <w:spacing w:val="4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More</w:t>
      </w:r>
      <w:r>
        <w:rPr>
          <w:rFonts w:ascii="Times New Roman" w:cs="Times New Roman" w:eastAsia="Times New Roman" w:hAnsi="Times New Roman"/>
          <w:b w:val="false"/>
          <w:bCs w:val="false"/>
          <w:i w:val="false"/>
          <w:iCs w:val="false"/>
          <w:color w:val="000000"/>
          <w:spacing w:val="5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common</w:t>
      </w:r>
      <w:r>
        <w:rPr>
          <w:rFonts w:ascii="Times New Roman" w:cs="Times New Roman" w:eastAsia="Times New Roman" w:hAnsi="Times New Roman"/>
          <w:b w:val="false"/>
          <w:bCs w:val="false"/>
          <w:i w:val="false"/>
          <w:iCs w:val="false"/>
          <w:color w:val="000000"/>
          <w:spacing w:val="5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in</w:t>
      </w:r>
      <w:r>
        <w:rPr>
          <w:rFonts w:ascii="Times New Roman" w:cs="Times New Roman" w:eastAsia="Times New Roman" w:hAnsi="Times New Roman"/>
          <w:b w:val="false"/>
          <w:bCs w:val="false"/>
          <w:i w:val="false"/>
          <w:iCs w:val="false"/>
          <w:color w:val="000000"/>
          <w:spacing w:val="4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rural</w:t>
      </w:r>
      <w:r>
        <w:rPr>
          <w:rFonts w:ascii="Times New Roman" w:cs="Times New Roman" w:eastAsia="Times New Roman" w:hAnsi="Times New Roman"/>
          <w:b w:val="false"/>
          <w:bCs w:val="false"/>
          <w:i w:val="false"/>
          <w:iCs w:val="false"/>
          <w:color w:val="000000"/>
          <w:spacing w:val="4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electrification</w:t>
      </w:r>
      <w:r>
        <w:rPr>
          <w:rFonts w:ascii="Times New Roman" w:cs="Times New Roman" w:eastAsia="Times New Roman" w:hAnsi="Times New Roman"/>
          <w:b w:val="false"/>
          <w:bCs w:val="false"/>
          <w:i w:val="false"/>
          <w:iCs w:val="false"/>
          <w:color w:val="000000"/>
          <w:spacing w:val="5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programs</w:t>
      </w:r>
      <w:r>
        <w:rPr>
          <w:rFonts w:ascii="Times New Roman" w:cs="Times New Roman" w:eastAsia="Times New Roman" w:hAnsi="Times New Roman"/>
          <w:b w:val="false"/>
          <w:bCs w:val="false"/>
          <w:i w:val="false"/>
          <w:iCs w:val="false"/>
          <w:color w:val="000000"/>
          <w:spacing w:val="4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is</w:t>
      </w:r>
      <w:r>
        <w:rPr>
          <w:rFonts w:ascii="Times New Roman" w:cs="Times New Roman" w:eastAsia="Times New Roman" w:hAnsi="Times New Roman"/>
          <w:b w:val="false"/>
          <w:bCs w:val="false"/>
          <w:i w:val="false"/>
          <w:iCs w:val="false"/>
          <w:color w:val="000000"/>
          <w:spacing w:val="4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the</w:t>
      </w:r>
      <w:r>
        <w:rPr>
          <w:rFonts w:ascii="Times New Roman" w:cs="Times New Roman" w:eastAsia="Times New Roman" w:hAnsi="Times New Roman"/>
          <w:b w:val="false"/>
          <w:bCs w:val="false"/>
          <w:i w:val="false"/>
          <w:iCs w:val="false"/>
          <w:color w:val="000000"/>
          <w:spacing w:val="5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use</w:t>
      </w:r>
      <w:r>
        <w:rPr>
          <w:rFonts w:ascii="Times New Roman" w:cs="Times New Roman" w:eastAsia="Times New Roman" w:hAnsi="Times New Roman"/>
          <w:b w:val="false"/>
          <w:bCs w:val="false"/>
          <w:i w:val="false"/>
          <w:iCs w:val="false"/>
          <w:color w:val="000000"/>
          <w:spacing w:val="4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of</w:t>
      </w:r>
      <w:r>
        <w:rPr>
          <w:rFonts w:ascii="Times New Roman" w:cs="Times New Roman" w:eastAsia="Times New Roman" w:hAnsi="Times New Roman"/>
          <w:b w:val="false"/>
          <w:bCs w:val="false"/>
          <w:i w:val="false"/>
          <w:iCs w:val="false"/>
          <w:color w:val="000000"/>
          <w:spacing w:val="4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solar</w:t>
      </w:r>
      <w:r>
        <w:rPr>
          <w:rFonts w:ascii="Times New Roman" w:cs="Times New Roman" w:eastAsia="Times New Roman" w:hAnsi="Times New Roman"/>
          <w:b w:val="false"/>
          <w:bCs w:val="false"/>
          <w:i w:val="false"/>
          <w:iCs w:val="false"/>
          <w:color w:val="000000"/>
          <w:spacing w:val="4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PV</w:t>
      </w:r>
      <w:r>
        <w:rPr>
          <w:rFonts w:ascii="Times New Roman" w:cs="Times New Roman" w:eastAsia="Times New Roman" w:hAnsi="Times New Roman"/>
          <w:b w:val="false"/>
          <w:bCs w:val="false"/>
          <w:i w:val="false"/>
          <w:iCs w:val="false"/>
          <w:color w:val="000000"/>
          <w:spacing w:val="4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as stand-alone</w:t>
      </w:r>
      <w:r>
        <w:rPr>
          <w:rFonts w:ascii="Times New Roman" w:cs="Times New Roman" w:eastAsia="Times New Roman" w:hAnsi="Times New Roman"/>
          <w:b w:val="false"/>
          <w:bCs w:val="false"/>
          <w:i w:val="false"/>
          <w:iCs w:val="false"/>
          <w:color w:val="000000"/>
          <w:spacing w:val="16"/>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systems</w:t>
      </w:r>
      <w:r>
        <w:rPr>
          <w:rFonts w:ascii="Times New Roman" w:cs="Times New Roman" w:eastAsia="Times New Roman" w:hAnsi="Times New Roman"/>
          <w:b w:val="false"/>
          <w:bCs w:val="false"/>
          <w:i w:val="false"/>
          <w:iCs w:val="false"/>
          <w:color w:val="000000"/>
          <w:spacing w:val="16"/>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in</w:t>
      </w:r>
      <w:r>
        <w:rPr>
          <w:rFonts w:ascii="Times New Roman" w:cs="Times New Roman" w:eastAsia="Times New Roman" w:hAnsi="Times New Roman"/>
          <w:b w:val="false"/>
          <w:bCs w:val="false"/>
          <w:i w:val="false"/>
          <w:iCs w:val="false"/>
          <w:color w:val="000000"/>
          <w:spacing w:val="1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households,</w:t>
      </w:r>
      <w:r>
        <w:rPr>
          <w:rFonts w:ascii="Times New Roman" w:cs="Times New Roman" w:eastAsia="Times New Roman" w:hAnsi="Times New Roman"/>
          <w:b w:val="false"/>
          <w:bCs w:val="false"/>
          <w:i w:val="false"/>
          <w:iCs w:val="false"/>
          <w:color w:val="000000"/>
          <w:spacing w:val="16"/>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social</w:t>
      </w:r>
      <w:r>
        <w:rPr>
          <w:rFonts w:ascii="Times New Roman" w:cs="Times New Roman" w:eastAsia="Times New Roman" w:hAnsi="Times New Roman"/>
          <w:b w:val="false"/>
          <w:bCs w:val="false"/>
          <w:i w:val="false"/>
          <w:iCs w:val="false"/>
          <w:color w:val="000000"/>
          <w:spacing w:val="16"/>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institutions,</w:t>
      </w:r>
      <w:r>
        <w:rPr>
          <w:rFonts w:ascii="Times New Roman" w:cs="Times New Roman" w:eastAsia="Times New Roman" w:hAnsi="Times New Roman"/>
          <w:b w:val="false"/>
          <w:bCs w:val="false"/>
          <w:i w:val="false"/>
          <w:iCs w:val="false"/>
          <w:color w:val="000000"/>
          <w:spacing w:val="16"/>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or</w:t>
      </w:r>
      <w:r>
        <w:rPr>
          <w:rFonts w:ascii="Times New Roman" w:cs="Times New Roman" w:eastAsia="Times New Roman" w:hAnsi="Times New Roman"/>
          <w:b w:val="false"/>
          <w:bCs w:val="false"/>
          <w:i w:val="false"/>
          <w:iCs w:val="false"/>
          <w:color w:val="000000"/>
          <w:spacing w:val="1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places</w:t>
      </w:r>
      <w:r>
        <w:rPr>
          <w:rFonts w:ascii="Times New Roman" w:cs="Times New Roman" w:eastAsia="Times New Roman" w:hAnsi="Times New Roman"/>
          <w:b w:val="false"/>
          <w:bCs w:val="false"/>
          <w:i w:val="false"/>
          <w:iCs w:val="false"/>
          <w:color w:val="000000"/>
          <w:spacing w:val="1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of</w:t>
      </w:r>
      <w:r>
        <w:rPr>
          <w:rFonts w:ascii="Times New Roman" w:cs="Times New Roman" w:eastAsia="Times New Roman" w:hAnsi="Times New Roman"/>
          <w:b w:val="false"/>
          <w:bCs w:val="false"/>
          <w:i w:val="false"/>
          <w:iCs w:val="false"/>
          <w:color w:val="000000"/>
          <w:spacing w:val="1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productive</w:t>
      </w:r>
      <w:r>
        <w:rPr>
          <w:rFonts w:ascii="Times New Roman" w:cs="Times New Roman" w:eastAsia="Times New Roman" w:hAnsi="Times New Roman"/>
          <w:b w:val="false"/>
          <w:bCs w:val="false"/>
          <w:i w:val="false"/>
          <w:iCs w:val="false"/>
          <w:color w:val="000000"/>
          <w:spacing w:val="1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or</w:t>
      </w:r>
      <w:r>
        <w:rPr>
          <w:rFonts w:ascii="Times New Roman" w:cs="Times New Roman" w:eastAsia="Times New Roman" w:hAnsi="Times New Roman"/>
          <w:b w:val="false"/>
          <w:bCs w:val="false"/>
          <w:i w:val="false"/>
          <w:iCs w:val="false"/>
          <w:color w:val="000000"/>
          <w:spacing w:val="1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business activities.</w:t>
      </w:r>
      <w:r>
        <w:rPr>
          <w:rFonts w:ascii="Times New Roman" w:cs="Times New Roman" w:eastAsia="Times New Roman" w:hAnsi="Times New Roman"/>
          <w:b w:val="false"/>
          <w:bCs w:val="false"/>
          <w:i w:val="false"/>
          <w:iCs w:val="false"/>
          <w:color w:val="000000"/>
          <w:spacing w:val="36"/>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Generally,</w:t>
      </w:r>
      <w:r>
        <w:rPr>
          <w:rFonts w:ascii="Times New Roman" w:cs="Times New Roman" w:eastAsia="Times New Roman" w:hAnsi="Times New Roman"/>
          <w:b w:val="false"/>
          <w:bCs w:val="false"/>
          <w:i w:val="false"/>
          <w:iCs w:val="false"/>
          <w:color w:val="000000"/>
          <w:spacing w:val="1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the</w:t>
      </w:r>
      <w:r>
        <w:rPr>
          <w:rFonts w:ascii="Times New Roman" w:cs="Times New Roman" w:eastAsia="Times New Roman" w:hAnsi="Times New Roman"/>
          <w:b w:val="false"/>
          <w:bCs w:val="false"/>
          <w:i w:val="false"/>
          <w:iCs w:val="false"/>
          <w:color w:val="000000"/>
          <w:spacing w:val="3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system</w:t>
      </w:r>
      <w:r>
        <w:rPr>
          <w:rFonts w:ascii="Times New Roman" w:cs="Times New Roman" w:eastAsia="Times New Roman" w:hAnsi="Times New Roman"/>
          <w:b w:val="false"/>
          <w:bCs w:val="false"/>
          <w:i w:val="false"/>
          <w:iCs w:val="false"/>
          <w:color w:val="000000"/>
          <w:spacing w:val="3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is</w:t>
      </w:r>
      <w:r>
        <w:rPr>
          <w:rFonts w:ascii="Times New Roman" w:cs="Times New Roman" w:eastAsia="Times New Roman" w:hAnsi="Times New Roman"/>
          <w:b w:val="false"/>
          <w:bCs w:val="false"/>
          <w:i w:val="false"/>
          <w:iCs w:val="false"/>
          <w:color w:val="000000"/>
          <w:spacing w:val="3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referred</w:t>
      </w:r>
      <w:r>
        <w:rPr>
          <w:rFonts w:ascii="Times New Roman" w:cs="Times New Roman" w:eastAsia="Times New Roman" w:hAnsi="Times New Roman"/>
          <w:b w:val="false"/>
          <w:bCs w:val="false"/>
          <w:i w:val="false"/>
          <w:iCs w:val="false"/>
          <w:color w:val="000000"/>
          <w:spacing w:val="3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to</w:t>
      </w:r>
      <w:r>
        <w:rPr>
          <w:rFonts w:ascii="Times New Roman" w:cs="Times New Roman" w:eastAsia="Times New Roman" w:hAnsi="Times New Roman"/>
          <w:b w:val="false"/>
          <w:bCs w:val="false"/>
          <w:i w:val="false"/>
          <w:iCs w:val="false"/>
          <w:color w:val="000000"/>
          <w:spacing w:val="3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as</w:t>
      </w:r>
      <w:r>
        <w:rPr>
          <w:rFonts w:ascii="Times New Roman" w:cs="Times New Roman" w:eastAsia="Times New Roman" w:hAnsi="Times New Roman"/>
          <w:b w:val="false"/>
          <w:bCs w:val="false"/>
          <w:i w:val="false"/>
          <w:iCs w:val="false"/>
          <w:color w:val="000000"/>
          <w:spacing w:val="3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‘Solar</w:t>
      </w:r>
      <w:r>
        <w:rPr>
          <w:rFonts w:ascii="Times New Roman" w:cs="Times New Roman" w:eastAsia="Times New Roman" w:hAnsi="Times New Roman"/>
          <w:b w:val="false"/>
          <w:bCs w:val="false"/>
          <w:i w:val="false"/>
          <w:iCs w:val="false"/>
          <w:color w:val="000000"/>
          <w:spacing w:val="3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Home</w:t>
      </w:r>
      <w:r>
        <w:rPr>
          <w:rFonts w:ascii="Times New Roman" w:cs="Times New Roman" w:eastAsia="Times New Roman" w:hAnsi="Times New Roman"/>
          <w:b w:val="false"/>
          <w:bCs w:val="false"/>
          <w:i w:val="false"/>
          <w:iCs w:val="false"/>
          <w:color w:val="000000"/>
          <w:spacing w:val="3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System’</w:t>
      </w:r>
      <w:r>
        <w:rPr>
          <w:rFonts w:ascii="Times New Roman" w:cs="Times New Roman" w:eastAsia="Times New Roman" w:hAnsi="Times New Roman"/>
          <w:b w:val="false"/>
          <w:bCs w:val="false"/>
          <w:i w:val="false"/>
          <w:iCs w:val="false"/>
          <w:color w:val="000000"/>
          <w:spacing w:val="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(SHS).</w:t>
      </w:r>
      <w:r>
        <w:rPr>
          <w:rFonts w:ascii="Times New Roman" w:cs="Times New Roman" w:eastAsia="Times New Roman" w:hAnsi="Times New Roman"/>
          <w:b w:val="false"/>
          <w:bCs w:val="false"/>
          <w:i w:val="false"/>
          <w:iCs w:val="false"/>
          <w:color w:val="000000"/>
          <w:spacing w:val="3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The</w:t>
      </w:r>
      <w:r>
        <w:rPr>
          <w:rFonts w:ascii="Times New Roman" w:cs="Times New Roman" w:eastAsia="Times New Roman" w:hAnsi="Times New Roman"/>
          <w:b w:val="false"/>
          <w:bCs w:val="false"/>
          <w:i w:val="false"/>
          <w:iCs w:val="false"/>
          <w:color w:val="000000"/>
          <w:spacing w:val="3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SHS providing</w:t>
      </w:r>
      <w:r>
        <w:rPr>
          <w:rFonts w:ascii="Times New Roman" w:cs="Times New Roman" w:eastAsia="Times New Roman" w:hAnsi="Times New Roman"/>
          <w:b w:val="false"/>
          <w:bCs w:val="false"/>
          <w:i w:val="false"/>
          <w:iCs w:val="false"/>
          <w:color w:val="000000"/>
          <w:spacing w:val="1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load</w:t>
      </w:r>
      <w:r>
        <w:rPr>
          <w:rFonts w:ascii="Times New Roman" w:cs="Times New Roman" w:eastAsia="Times New Roman" w:hAnsi="Times New Roman"/>
          <w:b w:val="false"/>
          <w:bCs w:val="false"/>
          <w:i w:val="false"/>
          <w:iCs w:val="false"/>
          <w:color w:val="000000"/>
          <w:spacing w:val="1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is</w:t>
      </w:r>
      <w:r>
        <w:rPr>
          <w:rFonts w:ascii="Times New Roman" w:cs="Times New Roman" w:eastAsia="Times New Roman" w:hAnsi="Times New Roman"/>
          <w:b w:val="false"/>
          <w:bCs w:val="false"/>
          <w:i w:val="false"/>
          <w:iCs w:val="false"/>
          <w:color w:val="000000"/>
          <w:spacing w:val="1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low</w:t>
      </w:r>
      <w:r>
        <w:rPr>
          <w:rFonts w:ascii="Times New Roman" w:cs="Times New Roman" w:eastAsia="Times New Roman" w:hAnsi="Times New Roman"/>
          <w:b w:val="false"/>
          <w:bCs w:val="false"/>
          <w:i w:val="false"/>
          <w:iCs w:val="false"/>
          <w:color w:val="000000"/>
          <w:spacing w:val="1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,but</w:t>
      </w:r>
      <w:r>
        <w:rPr>
          <w:rFonts w:ascii="Times New Roman" w:cs="Times New Roman" w:eastAsia="Times New Roman" w:hAnsi="Times New Roman"/>
          <w:b w:val="false"/>
          <w:bCs w:val="false"/>
          <w:i w:val="false"/>
          <w:iCs w:val="false"/>
          <w:color w:val="000000"/>
          <w:spacing w:val="1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can</w:t>
      </w:r>
      <w:r>
        <w:rPr>
          <w:rFonts w:ascii="Times New Roman" w:cs="Times New Roman" w:eastAsia="Times New Roman" w:hAnsi="Times New Roman"/>
          <w:b w:val="false"/>
          <w:bCs w:val="false"/>
          <w:i w:val="false"/>
          <w:iCs w:val="false"/>
          <w:color w:val="000000"/>
          <w:spacing w:val="2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be</w:t>
      </w:r>
      <w:r>
        <w:rPr>
          <w:rFonts w:ascii="Times New Roman" w:cs="Times New Roman" w:eastAsia="Times New Roman" w:hAnsi="Times New Roman"/>
          <w:b w:val="false"/>
          <w:bCs w:val="false"/>
          <w:i w:val="false"/>
          <w:iCs w:val="false"/>
          <w:color w:val="000000"/>
          <w:spacing w:val="1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suff</w:t>
      </w:r>
      <w:r>
        <w:rPr>
          <w:sz w:val="24"/>
          <w:szCs w:val="24"/>
        </w:rPr>
        <w:drawing>
          <wp:anchor distT="0" distB="0" distL="0" distR="0" simplePos="false" relativeHeight="12" behindDoc="true" locked="false" layoutInCell="true" allowOverlap="true">
            <wp:simplePos x="0" y="0"/>
            <wp:positionH relativeFrom="page">
              <wp:posOffset>2292228</wp:posOffset>
            </wp:positionH>
            <wp:positionV relativeFrom="page">
              <wp:posOffset>3709728</wp:posOffset>
            </wp:positionV>
            <wp:extent cx="4267200" cy="2590799"/>
            <wp:effectExtent l="0" t="0" r="0" b="0"/>
            <wp:wrapNone/>
            <wp:docPr id="1041" name="_x0000_t7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_x0000_t75"/>
                    <pic:cNvPicPr/>
                  </pic:nvPicPr>
                  <pic:blipFill>
                    <a:blip r:embed="rId9" cstate="print"/>
                    <a:srcRect l="0" t="0" r="0" b="0"/>
                    <a:stretch/>
                  </pic:blipFill>
                  <pic:spPr>
                    <a:xfrm rot="0">
                      <a:off x="0" y="0"/>
                      <a:ext cx="4267200" cy="2590799"/>
                    </a:xfrm>
                    <a:prstGeom prst="rect"/>
                    <a:ln>
                      <a:noFill/>
                    </a:ln>
                  </pic:spPr>
                </pic:pic>
              </a:graphicData>
            </a:graphic>
          </wp:anchor>
        </w:drawing>
      </w:r>
      <w:r>
        <w:rPr>
          <w:rFonts w:ascii="Times New Roman" w:cs="Times New Roman" w:eastAsia="Times New Roman" w:hAnsi="Times New Roman"/>
          <w:b w:val="false"/>
          <w:bCs w:val="false"/>
          <w:i w:val="false"/>
          <w:iCs w:val="false"/>
          <w:color w:val="000000"/>
          <w:spacing w:val="0"/>
          <w:w w:val="100"/>
          <w:position w:val="0"/>
          <w:sz w:val="24"/>
          <w:szCs w:val="24"/>
          <w:u w:val="none"/>
        </w:rPr>
        <w:t>icient</w:t>
      </w:r>
      <w:r>
        <w:rPr>
          <w:rFonts w:ascii="Times New Roman" w:cs="Times New Roman" w:eastAsia="Times New Roman" w:hAnsi="Times New Roman"/>
          <w:b w:val="false"/>
          <w:bCs w:val="false"/>
          <w:i w:val="false"/>
          <w:iCs w:val="false"/>
          <w:color w:val="000000"/>
          <w:spacing w:val="1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for</w:t>
      </w:r>
      <w:r>
        <w:rPr>
          <w:rFonts w:ascii="Times New Roman" w:cs="Times New Roman" w:eastAsia="Times New Roman" w:hAnsi="Times New Roman"/>
          <w:b w:val="false"/>
          <w:bCs w:val="false"/>
          <w:i w:val="false"/>
          <w:iCs w:val="false"/>
          <w:color w:val="000000"/>
          <w:spacing w:val="1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powering</w:t>
      </w:r>
      <w:r>
        <w:rPr>
          <w:rFonts w:ascii="Times New Roman" w:cs="Times New Roman" w:eastAsia="Times New Roman" w:hAnsi="Times New Roman"/>
          <w:b w:val="false"/>
          <w:bCs w:val="false"/>
          <w:i w:val="false"/>
          <w:iCs w:val="false"/>
          <w:color w:val="000000"/>
          <w:spacing w:val="2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of</w:t>
      </w:r>
      <w:r>
        <w:rPr>
          <w:rFonts w:ascii="Times New Roman" w:cs="Times New Roman" w:eastAsia="Times New Roman" w:hAnsi="Times New Roman"/>
          <w:b w:val="false"/>
          <w:bCs w:val="false"/>
          <w:i w:val="false"/>
          <w:iCs w:val="false"/>
          <w:color w:val="000000"/>
          <w:spacing w:val="1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lights,</w:t>
      </w:r>
      <w:r>
        <w:rPr>
          <w:rFonts w:ascii="Times New Roman" w:cs="Times New Roman" w:eastAsia="Times New Roman" w:hAnsi="Times New Roman"/>
          <w:b w:val="false"/>
          <w:bCs w:val="false"/>
          <w:i w:val="false"/>
          <w:iCs w:val="false"/>
          <w:color w:val="000000"/>
          <w:spacing w:val="2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radios,</w:t>
      </w:r>
      <w:r>
        <w:rPr>
          <w:rFonts w:ascii="Times New Roman" w:cs="Times New Roman" w:eastAsia="Times New Roman" w:hAnsi="Times New Roman"/>
          <w:b w:val="false"/>
          <w:bCs w:val="false"/>
          <w:i w:val="false"/>
          <w:iCs w:val="false"/>
          <w:color w:val="000000"/>
          <w:spacing w:val="1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television</w:t>
      </w:r>
      <w:r>
        <w:rPr>
          <w:rFonts w:ascii="Times New Roman" w:cs="Times New Roman" w:eastAsia="Times New Roman" w:hAnsi="Times New Roman"/>
          <w:b w:val="false"/>
          <w:bCs w:val="false"/>
          <w:i w:val="false"/>
          <w:iCs w:val="false"/>
          <w:color w:val="000000"/>
          <w:spacing w:val="2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sets, and to refrigerate medicines at rural clinics.</w:t>
      </w:r>
    </w:p>
    <w:p>
      <w:pPr>
        <w:pStyle w:val="style0"/>
        <w:rPr>
          <w:sz w:val="24"/>
          <w:szCs w:val="24"/>
        </w:rPr>
        <w:sectPr>
          <w:pgSz w:w="14400" w:h="10800" w:orient="landscape"/>
          <w:pgMar w:top="797" w:right="618" w:bottom="1134" w:left="744" w:header="720" w:footer="720" w:gutter="0"/>
          <w:cols w:equalWidth="1" w:space="708" w:num="1" w:sep="0"/>
        </w:sectPr>
      </w:pPr>
    </w:p>
    <w:p>
      <w:pPr>
        <w:pStyle w:val="style0"/>
        <w:spacing w:before="0" w:after="0" w:lineRule="auto" w:line="240"/>
        <w:ind w:left="2373" w:right="-20" w:firstLine="0"/>
        <w:rPr>
          <w:rFonts w:cs="Times New Roman" w:eastAsia="Times New Roman"/>
          <w:b/>
          <w:bCs/>
          <w:i w:val="false"/>
          <w:iCs w:val="false"/>
          <w:color w:val="4bacc6"/>
          <w:spacing w:val="0"/>
          <w:w w:val="100"/>
          <w:position w:val="0"/>
          <w:sz w:val="24"/>
          <w:szCs w:val="24"/>
          <w:u w:val="none"/>
        </w:rPr>
      </w:pPr>
      <w:r>
        <w:rPr>
          <w:rFonts w:ascii="Times New Roman" w:cs="Times New Roman" w:eastAsia="Times New Roman" w:hAnsi="Times New Roman"/>
          <w:b/>
          <w:bCs/>
          <w:i w:val="false"/>
          <w:iCs w:val="false"/>
          <w:color w:val="4bacc6"/>
          <w:spacing w:val="0"/>
          <w:w w:val="100"/>
          <w:position w:val="0"/>
          <w:sz w:val="24"/>
          <w:szCs w:val="24"/>
          <w:u w:val="none"/>
        </w:rPr>
        <w:t>Household</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survey</w:t>
      </w:r>
    </w:p>
    <w:p>
      <w:pPr>
        <w:pStyle w:val="style0"/>
        <w:spacing w:before="0" w:after="0" w:lineRule="exact" w:line="240"/>
        <w:rPr>
          <w:rFonts w:cs="Times New Roman" w:eastAsia="Times New Roman"/>
          <w:b w:val="false"/>
          <w:bCs w:val="false"/>
          <w:i w:val="false"/>
          <w:iCs w:val="false"/>
          <w:spacing w:val="0"/>
          <w:w w:val="100"/>
          <w:position w:val="0"/>
          <w:sz w:val="24"/>
          <w:szCs w:val="24"/>
          <w:u w:val="none"/>
        </w:rPr>
      </w:pPr>
    </w:p>
    <w:p>
      <w:pPr>
        <w:pStyle w:val="style0"/>
        <w:spacing w:before="0" w:after="0" w:lineRule="exact" w:line="240"/>
        <w:rPr>
          <w:rFonts w:cs="Times New Roman" w:eastAsia="Times New Roman"/>
          <w:b w:val="false"/>
          <w:bCs w:val="false"/>
          <w:i w:val="false"/>
          <w:iCs w:val="false"/>
          <w:spacing w:val="0"/>
          <w:w w:val="100"/>
          <w:position w:val="0"/>
          <w:sz w:val="24"/>
          <w:szCs w:val="24"/>
          <w:u w:val="none"/>
        </w:rPr>
      </w:pPr>
    </w:p>
    <w:p>
      <w:pPr>
        <w:pStyle w:val="style0"/>
        <w:spacing w:before="0" w:after="0" w:lineRule="exact" w:line="240"/>
        <w:rPr>
          <w:rFonts w:cs="Times New Roman" w:eastAsia="Times New Roman"/>
          <w:b w:val="false"/>
          <w:bCs w:val="false"/>
          <w:i w:val="false"/>
          <w:iCs w:val="false"/>
          <w:spacing w:val="0"/>
          <w:w w:val="100"/>
          <w:position w:val="0"/>
          <w:sz w:val="24"/>
          <w:szCs w:val="24"/>
          <w:u w:val="none"/>
        </w:rPr>
      </w:pPr>
    </w:p>
    <w:p>
      <w:pPr>
        <w:pStyle w:val="style0"/>
        <w:spacing w:before="0" w:after="25" w:lineRule="exact" w:line="240"/>
        <w:rPr>
          <w:rFonts w:cs="Times New Roman" w:eastAsia="Times New Roman"/>
          <w:b w:val="false"/>
          <w:bCs w:val="false"/>
          <w:i w:val="false"/>
          <w:iCs w:val="false"/>
          <w:spacing w:val="0"/>
          <w:w w:val="100"/>
          <w:position w:val="0"/>
          <w:sz w:val="24"/>
          <w:szCs w:val="24"/>
          <w:u w:val="none"/>
        </w:rPr>
      </w:pPr>
    </w:p>
    <w:p>
      <w:pPr>
        <w:pStyle w:val="style0"/>
        <w:tabs>
          <w:tab w:val="left" w:leader="none" w:pos="1521"/>
          <w:tab w:val="left" w:leader="none" w:pos="4108"/>
          <w:tab w:val="left" w:leader="none" w:pos="5205"/>
          <w:tab w:val="left" w:leader="none" w:pos="7527"/>
          <w:tab w:val="left" w:leader="none" w:pos="10846"/>
        </w:tabs>
        <w:spacing w:before="0" w:after="0" w:lineRule="auto" w:line="249"/>
        <w:ind w:left="0" w:right="472" w:firstLine="0"/>
        <w:jc w:val="both"/>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To</w:t>
      </w:r>
      <w:r>
        <w:rPr>
          <w:rFonts w:ascii="Times New Roman" w:cs="Times New Roman" w:eastAsia="Times New Roman" w:hAnsi="Times New Roman"/>
          <w:b w:val="false"/>
          <w:bCs w:val="false"/>
          <w:i w:val="false"/>
          <w:iCs w:val="false"/>
          <w:color w:val="000000"/>
          <w:spacing w:val="96"/>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reveal</w:t>
      </w:r>
      <w:r>
        <w:rPr>
          <w:rFonts w:ascii="Times New Roman" w:cs="Times New Roman" w:eastAsia="Times New Roman" w:hAnsi="Times New Roman"/>
          <w:b w:val="false"/>
          <w:bCs w:val="false"/>
          <w:i w:val="false"/>
          <w:iCs w:val="false"/>
          <w:color w:val="000000"/>
          <w:spacing w:val="13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quantitative</w:t>
      </w:r>
      <w:r>
        <w:rPr>
          <w:rFonts w:ascii="Times New Roman" w:cs="Times New Roman" w:eastAsia="Times New Roman" w:hAnsi="Times New Roman"/>
          <w:b w:val="false"/>
          <w:bCs w:val="false"/>
          <w:i w:val="false"/>
          <w:iCs w:val="false"/>
          <w:color w:val="000000"/>
          <w:spacing w:val="12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as</w:t>
      </w:r>
      <w:r>
        <w:rPr>
          <w:rFonts w:ascii="Times New Roman" w:cs="Times New Roman" w:eastAsia="Times New Roman" w:hAnsi="Times New Roman"/>
          <w:b w:val="false"/>
          <w:bCs w:val="false"/>
          <w:i w:val="false"/>
          <w:iCs w:val="false"/>
          <w:color w:val="000000"/>
          <w:spacing w:val="13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well</w:t>
      </w:r>
      <w:r>
        <w:rPr>
          <w:rFonts w:ascii="Times New Roman" w:cs="Times New Roman" w:eastAsia="Times New Roman" w:hAnsi="Times New Roman"/>
          <w:b w:val="false"/>
          <w:bCs w:val="false"/>
          <w:i w:val="false"/>
          <w:iCs w:val="false"/>
          <w:color w:val="000000"/>
          <w:spacing w:val="13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as</w:t>
      </w:r>
      <w:r>
        <w:rPr>
          <w:rFonts w:ascii="Times New Roman" w:cs="Times New Roman" w:eastAsia="Times New Roman" w:hAnsi="Times New Roman"/>
          <w:b w:val="false"/>
          <w:bCs w:val="false"/>
          <w:i w:val="false"/>
          <w:iCs w:val="false"/>
          <w:color w:val="000000"/>
          <w:spacing w:val="13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qualitative</w:t>
      </w:r>
      <w:r>
        <w:rPr>
          <w:rFonts w:ascii="Times New Roman" w:cs="Times New Roman" w:eastAsia="Times New Roman" w:hAnsi="Times New Roman"/>
          <w:b w:val="false"/>
          <w:bCs w:val="false"/>
          <w:i w:val="false"/>
          <w:iCs w:val="false"/>
          <w:color w:val="000000"/>
          <w:spacing w:val="12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information from</w:t>
      </w:r>
      <w:r>
        <w:rPr>
          <w:rFonts w:ascii="Times New Roman" w:cs="Times New Roman" w:eastAsia="Times New Roman" w:hAnsi="Times New Roman"/>
          <w:b w:val="false"/>
          <w:bCs w:val="false"/>
          <w:i w:val="false"/>
          <w:iCs w:val="false"/>
          <w:color w:val="000000"/>
          <w:spacing w:val="15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users</w:t>
      </w:r>
      <w:r>
        <w:rPr>
          <w:rFonts w:ascii="Times New Roman" w:cs="Times New Roman" w:eastAsia="Times New Roman" w:hAnsi="Times New Roman"/>
          <w:b w:val="false"/>
          <w:bCs w:val="false"/>
          <w:i w:val="false"/>
          <w:iCs w:val="false"/>
          <w:color w:val="000000"/>
          <w:spacing w:val="15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of</w:t>
      </w:r>
      <w:r>
        <w:rPr>
          <w:rFonts w:ascii="Times New Roman" w:cs="Times New Roman" w:eastAsia="Times New Roman" w:hAnsi="Times New Roman"/>
          <w:b w:val="false"/>
          <w:bCs w:val="false"/>
          <w:i w:val="false"/>
          <w:iCs w:val="false"/>
          <w:color w:val="000000"/>
          <w:spacing w:val="15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SHS,</w:t>
      </w:r>
      <w:r>
        <w:rPr>
          <w:rFonts w:ascii="Times New Roman" w:cs="Times New Roman" w:eastAsia="Times New Roman" w:hAnsi="Times New Roman"/>
          <w:b w:val="false"/>
          <w:bCs w:val="false"/>
          <w:i w:val="false"/>
          <w:iCs w:val="false"/>
          <w:color w:val="000000"/>
          <w:spacing w:val="15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empirical</w:t>
      </w:r>
      <w:r>
        <w:rPr>
          <w:rFonts w:ascii="Times New Roman" w:cs="Times New Roman" w:eastAsia="Times New Roman" w:hAnsi="Times New Roman"/>
          <w:b w:val="false"/>
          <w:bCs w:val="false"/>
          <w:i w:val="false"/>
          <w:iCs w:val="false"/>
          <w:color w:val="000000"/>
          <w:spacing w:val="15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household</w:t>
      </w:r>
      <w:r>
        <w:rPr>
          <w:rFonts w:ascii="Times New Roman" w:cs="Times New Roman" w:eastAsia="Times New Roman" w:hAnsi="Times New Roman"/>
          <w:b w:val="false"/>
          <w:bCs w:val="false"/>
          <w:i w:val="false"/>
          <w:iCs w:val="false"/>
          <w:color w:val="000000"/>
          <w:spacing w:val="15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level</w:t>
      </w:r>
      <w:r>
        <w:rPr>
          <w:rFonts w:ascii="Times New Roman" w:cs="Times New Roman" w:eastAsia="Times New Roman" w:hAnsi="Times New Roman"/>
          <w:b w:val="false"/>
          <w:bCs w:val="false"/>
          <w:i w:val="false"/>
          <w:iCs w:val="false"/>
          <w:color w:val="000000"/>
          <w:spacing w:val="15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data</w:t>
      </w:r>
      <w:r>
        <w:rPr>
          <w:rFonts w:ascii="Times New Roman" w:cs="Times New Roman" w:eastAsia="Times New Roman" w:hAnsi="Times New Roman"/>
          <w:b w:val="false"/>
          <w:bCs w:val="false"/>
          <w:i w:val="false"/>
          <w:iCs w:val="false"/>
          <w:color w:val="000000"/>
          <w:spacing w:val="15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are collected</w:t>
      </w:r>
      <w:r>
        <w:rPr>
          <w:rFonts w:ascii="Times New Roman" w:cs="Times New Roman" w:eastAsia="Times New Roman" w:hAnsi="Times New Roman"/>
          <w:b w:val="false"/>
          <w:bCs w:val="false"/>
          <w:i w:val="false"/>
          <w:iCs w:val="false"/>
          <w:color w:val="000000"/>
          <w:spacing w:val="14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through</w:t>
      </w:r>
      <w:r>
        <w:rPr>
          <w:rFonts w:ascii="Times New Roman" w:cs="Times New Roman" w:eastAsia="Times New Roman" w:hAnsi="Times New Roman"/>
          <w:b w:val="false"/>
          <w:bCs w:val="false"/>
          <w:i w:val="false"/>
          <w:iCs w:val="false"/>
          <w:color w:val="000000"/>
          <w:spacing w:val="14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w:t>
      </w:r>
      <w:r>
        <w:rPr>
          <w:rFonts w:ascii="Times New Roman" w:cs="Times New Roman" w:eastAsia="Times New Roman" w:hAnsi="Times New Roman"/>
          <w:b w:val="false"/>
          <w:bCs w:val="false"/>
          <w:i w:val="false"/>
          <w:iCs w:val="false"/>
          <w:color w:val="000000"/>
          <w:spacing w:val="14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household</w:t>
      </w:r>
      <w:r>
        <w:rPr>
          <w:rFonts w:ascii="Times New Roman" w:cs="Times New Roman" w:eastAsia="Times New Roman" w:hAnsi="Times New Roman"/>
          <w:b w:val="false"/>
          <w:bCs w:val="false"/>
          <w:i w:val="false"/>
          <w:iCs w:val="false"/>
          <w:color w:val="000000"/>
          <w:spacing w:val="14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survey</w:t>
      </w:r>
      <w:r>
        <w:rPr>
          <w:rFonts w:ascii="Times New Roman" w:cs="Times New Roman" w:eastAsia="Times New Roman" w:hAnsi="Times New Roman"/>
          <w:b w:val="false"/>
          <w:bCs w:val="false"/>
          <w:i w:val="false"/>
          <w:iCs w:val="false"/>
          <w:color w:val="000000"/>
          <w:spacing w:val="14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conducted</w:t>
      </w:r>
      <w:r>
        <w:rPr>
          <w:rFonts w:ascii="Times New Roman" w:cs="Times New Roman" w:eastAsia="Times New Roman" w:hAnsi="Times New Roman"/>
          <w:b w:val="false"/>
          <w:bCs w:val="false"/>
          <w:i w:val="false"/>
          <w:iCs w:val="false"/>
          <w:color w:val="000000"/>
          <w:spacing w:val="14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in</w:t>
      </w:r>
      <w:r>
        <w:rPr>
          <w:rFonts w:ascii="Times New Roman" w:cs="Times New Roman" w:eastAsia="Times New Roman" w:hAnsi="Times New Roman"/>
          <w:b w:val="false"/>
          <w:bCs w:val="false"/>
          <w:i w:val="false"/>
          <w:iCs w:val="false"/>
          <w:color w:val="000000"/>
          <w:spacing w:val="14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one village.</w:t>
      </w:r>
      <w:r>
        <w:rPr>
          <w:rFonts w:ascii="Times New Roman" w:cs="Times New Roman" w:eastAsia="Times New Roman" w:hAnsi="Times New Roman"/>
          <w:b w:val="false"/>
          <w:bCs w:val="false"/>
          <w:i w:val="false"/>
          <w:iCs w:val="false"/>
          <w:color w:val="000000"/>
          <w:spacing w:val="13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Overall,</w:t>
      </w:r>
      <w:r>
        <w:rPr>
          <w:rFonts w:ascii="Times New Roman" w:cs="Times New Roman" w:eastAsia="Times New Roman" w:hAnsi="Times New Roman"/>
          <w:b w:val="false"/>
          <w:bCs w:val="false"/>
          <w:i w:val="false"/>
          <w:iCs w:val="false"/>
          <w:color w:val="000000"/>
          <w:spacing w:val="136"/>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27</w:t>
      </w:r>
      <w:r>
        <w:rPr>
          <w:rFonts w:ascii="Times New Roman" w:cs="Times New Roman" w:eastAsia="Times New Roman" w:hAnsi="Times New Roman"/>
          <w:b w:val="false"/>
          <w:bCs w:val="false"/>
          <w:i w:val="false"/>
          <w:iCs w:val="false"/>
          <w:color w:val="000000"/>
          <w:spacing w:val="136"/>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interviews</w:t>
      </w:r>
      <w:r>
        <w:rPr>
          <w:rFonts w:ascii="Times New Roman" w:cs="Times New Roman" w:eastAsia="Times New Roman" w:hAnsi="Times New Roman"/>
          <w:b w:val="false"/>
          <w:bCs w:val="false"/>
          <w:i w:val="false"/>
          <w:iCs w:val="false"/>
          <w:color w:val="000000"/>
          <w:spacing w:val="136"/>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in</w:t>
      </w:r>
      <w:r>
        <w:rPr>
          <w:rFonts w:ascii="Times New Roman" w:cs="Times New Roman" w:eastAsia="Times New Roman" w:hAnsi="Times New Roman"/>
          <w:b w:val="false"/>
          <w:bCs w:val="false"/>
          <w:i w:val="false"/>
          <w:iCs w:val="false"/>
          <w:color w:val="000000"/>
          <w:spacing w:val="13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rural</w:t>
      </w:r>
      <w:r>
        <w:rPr>
          <w:rFonts w:ascii="Times New Roman" w:cs="Times New Roman" w:eastAsia="Times New Roman" w:hAnsi="Times New Roman"/>
          <w:b w:val="false"/>
          <w:bCs w:val="false"/>
          <w:i w:val="false"/>
          <w:iCs w:val="false"/>
          <w:color w:val="000000"/>
          <w:spacing w:val="136"/>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households</w:t>
      </w:r>
      <w:r>
        <w:rPr>
          <w:rFonts w:ascii="Times New Roman" w:cs="Times New Roman" w:eastAsia="Times New Roman" w:hAnsi="Times New Roman"/>
          <w:b w:val="false"/>
          <w:bCs w:val="false"/>
          <w:i w:val="false"/>
          <w:iCs w:val="false"/>
          <w:color w:val="000000"/>
          <w:spacing w:val="13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have been</w:t>
      </w:r>
      <w:r>
        <w:rPr>
          <w:rFonts w:ascii="Times New Roman" w:cs="Times New Roman" w:eastAsia="Times New Roman" w:hAnsi="Times New Roman"/>
          <w:b w:val="false"/>
          <w:bCs w:val="false"/>
          <w:i w:val="false"/>
          <w:iCs w:val="false"/>
          <w:color w:val="000000"/>
          <w:spacing w:val="0"/>
          <w:w w:val="100"/>
          <w:position w:val="0"/>
          <w:sz w:val="24"/>
          <w:szCs w:val="24"/>
          <w:u w:val="none"/>
        </w:rPr>
        <w:tab/>
      </w:r>
      <w:r>
        <w:rPr>
          <w:rFonts w:ascii="Times New Roman" w:cs="Times New Roman" w:eastAsia="Times New Roman" w:hAnsi="Times New Roman"/>
          <w:b w:val="false"/>
          <w:bCs w:val="false"/>
          <w:i w:val="false"/>
          <w:iCs w:val="false"/>
          <w:color w:val="000000"/>
          <w:spacing w:val="0"/>
          <w:w w:val="100"/>
          <w:position w:val="0"/>
          <w:sz w:val="24"/>
          <w:szCs w:val="24"/>
          <w:u w:val="none"/>
        </w:rPr>
        <w:t>conducted</w:t>
      </w:r>
      <w:r>
        <w:rPr>
          <w:rFonts w:ascii="Times New Roman" w:cs="Times New Roman" w:eastAsia="Times New Roman" w:hAnsi="Times New Roman"/>
          <w:b w:val="false"/>
          <w:bCs w:val="false"/>
          <w:i w:val="false"/>
          <w:iCs w:val="false"/>
          <w:color w:val="000000"/>
          <w:spacing w:val="0"/>
          <w:w w:val="100"/>
          <w:position w:val="0"/>
          <w:sz w:val="24"/>
          <w:szCs w:val="24"/>
          <w:u w:val="none"/>
        </w:rPr>
        <w:tab/>
      </w:r>
      <w:r>
        <w:rPr>
          <w:rFonts w:ascii="Times New Roman" w:cs="Times New Roman" w:eastAsia="Times New Roman" w:hAnsi="Times New Roman"/>
          <w:b w:val="false"/>
          <w:bCs w:val="false"/>
          <w:i w:val="false"/>
          <w:iCs w:val="false"/>
          <w:color w:val="000000"/>
          <w:spacing w:val="0"/>
          <w:w w:val="100"/>
          <w:position w:val="0"/>
          <w:sz w:val="24"/>
          <w:szCs w:val="24"/>
          <w:u w:val="none"/>
        </w:rPr>
        <w:t>by</w:t>
      </w:r>
      <w:r>
        <w:rPr>
          <w:rFonts w:ascii="Times New Roman" w:cs="Times New Roman" w:eastAsia="Times New Roman" w:hAnsi="Times New Roman"/>
          <w:b w:val="false"/>
          <w:bCs w:val="false"/>
          <w:i w:val="false"/>
          <w:iCs w:val="false"/>
          <w:color w:val="000000"/>
          <w:spacing w:val="0"/>
          <w:w w:val="100"/>
          <w:position w:val="0"/>
          <w:sz w:val="24"/>
          <w:szCs w:val="24"/>
          <w:u w:val="none"/>
        </w:rPr>
        <w:tab/>
      </w:r>
      <w:r>
        <w:rPr>
          <w:rFonts w:ascii="Times New Roman" w:cs="Times New Roman" w:eastAsia="Times New Roman" w:hAnsi="Times New Roman"/>
          <w:b w:val="false"/>
          <w:bCs w:val="false"/>
          <w:i w:val="false"/>
          <w:iCs w:val="false"/>
          <w:color w:val="000000"/>
          <w:spacing w:val="0"/>
          <w:w w:val="100"/>
          <w:position w:val="0"/>
          <w:sz w:val="24"/>
          <w:szCs w:val="24"/>
          <w:u w:val="none"/>
        </w:rPr>
        <w:t>designed</w:t>
      </w:r>
      <w:r>
        <w:rPr>
          <w:rFonts w:ascii="Times New Roman" w:cs="Times New Roman" w:eastAsia="Times New Roman" w:hAnsi="Times New Roman"/>
          <w:b w:val="false"/>
          <w:bCs w:val="false"/>
          <w:i w:val="false"/>
          <w:iCs w:val="false"/>
          <w:color w:val="000000"/>
          <w:spacing w:val="0"/>
          <w:w w:val="100"/>
          <w:position w:val="0"/>
          <w:sz w:val="24"/>
          <w:szCs w:val="24"/>
          <w:u w:val="none"/>
        </w:rPr>
        <w:tab/>
      </w:r>
      <w:r>
        <w:rPr>
          <w:rFonts w:ascii="Times New Roman" w:cs="Times New Roman" w:eastAsia="Times New Roman" w:hAnsi="Times New Roman"/>
          <w:b w:val="false"/>
          <w:bCs w:val="false"/>
          <w:i w:val="false"/>
          <w:iCs w:val="false"/>
          <w:color w:val="000000"/>
          <w:spacing w:val="0"/>
          <w:w w:val="100"/>
          <w:position w:val="0"/>
          <w:sz w:val="24"/>
          <w:szCs w:val="24"/>
          <w:u w:val="none"/>
        </w:rPr>
        <w:t>questionnaire.</w:t>
      </w:r>
      <w:r>
        <w:rPr>
          <w:rFonts w:ascii="Times New Roman" w:cs="Times New Roman" w:eastAsia="Times New Roman" w:hAnsi="Times New Roman"/>
          <w:b w:val="false"/>
          <w:bCs w:val="false"/>
          <w:i w:val="false"/>
          <w:iCs w:val="false"/>
          <w:color w:val="000000"/>
          <w:spacing w:val="0"/>
          <w:w w:val="100"/>
          <w:position w:val="0"/>
          <w:sz w:val="24"/>
          <w:szCs w:val="24"/>
          <w:u w:val="none"/>
        </w:rPr>
        <w:tab/>
      </w:r>
      <w:r>
        <w:rPr>
          <w:rFonts w:ascii="Times New Roman" w:cs="Times New Roman" w:eastAsia="Times New Roman" w:hAnsi="Times New Roman"/>
          <w:b w:val="false"/>
          <w:bCs w:val="false"/>
          <w:i w:val="false"/>
          <w:iCs w:val="false"/>
          <w:color w:val="000000"/>
          <w:spacing w:val="0"/>
          <w:w w:val="100"/>
          <w:position w:val="0"/>
          <w:sz w:val="24"/>
          <w:szCs w:val="24"/>
          <w:u w:val="none"/>
        </w:rPr>
        <w:t>The questionnaire</w:t>
      </w:r>
      <w:r>
        <w:rPr>
          <w:rFonts w:ascii="Times New Roman" w:cs="Times New Roman" w:eastAsia="Times New Roman" w:hAnsi="Times New Roman"/>
          <w:b w:val="false"/>
          <w:bCs w:val="false"/>
          <w:i w:val="false"/>
          <w:iCs w:val="false"/>
          <w:color w:val="000000"/>
          <w:spacing w:val="2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is</w:t>
      </w:r>
      <w:r>
        <w:rPr>
          <w:rFonts w:ascii="Times New Roman" w:cs="Times New Roman" w:eastAsia="Times New Roman" w:hAnsi="Times New Roman"/>
          <w:b w:val="false"/>
          <w:bCs w:val="false"/>
          <w:i w:val="false"/>
          <w:iCs w:val="false"/>
          <w:color w:val="000000"/>
          <w:spacing w:val="2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designed</w:t>
      </w:r>
      <w:r>
        <w:rPr>
          <w:rFonts w:ascii="Times New Roman" w:cs="Times New Roman" w:eastAsia="Times New Roman" w:hAnsi="Times New Roman"/>
          <w:b w:val="false"/>
          <w:bCs w:val="false"/>
          <w:i w:val="false"/>
          <w:iCs w:val="false"/>
          <w:color w:val="000000"/>
          <w:spacing w:val="2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based</w:t>
      </w:r>
      <w:r>
        <w:rPr>
          <w:rFonts w:ascii="Times New Roman" w:cs="Times New Roman" w:eastAsia="Times New Roman" w:hAnsi="Times New Roman"/>
          <w:b w:val="false"/>
          <w:bCs w:val="false"/>
          <w:i w:val="false"/>
          <w:iCs w:val="false"/>
          <w:color w:val="000000"/>
          <w:spacing w:val="2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on</w:t>
      </w:r>
      <w:r>
        <w:rPr>
          <w:rFonts w:ascii="Times New Roman" w:cs="Times New Roman" w:eastAsia="Times New Roman" w:hAnsi="Times New Roman"/>
          <w:b w:val="false"/>
          <w:bCs w:val="false"/>
          <w:i w:val="false"/>
          <w:iCs w:val="false"/>
          <w:color w:val="000000"/>
          <w:spacing w:val="2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selected</w:t>
      </w:r>
      <w:r>
        <w:rPr>
          <w:rFonts w:ascii="Times New Roman" w:cs="Times New Roman" w:eastAsia="Times New Roman" w:hAnsi="Times New Roman"/>
          <w:b w:val="false"/>
          <w:bCs w:val="false"/>
          <w:i w:val="false"/>
          <w:iCs w:val="false"/>
          <w:color w:val="000000"/>
          <w:spacing w:val="2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variables</w:t>
      </w:r>
      <w:r>
        <w:rPr>
          <w:rFonts w:ascii="Times New Roman" w:cs="Times New Roman" w:eastAsia="Times New Roman" w:hAnsi="Times New Roman"/>
          <w:b w:val="false"/>
          <w:bCs w:val="false"/>
          <w:i w:val="false"/>
          <w:iCs w:val="false"/>
          <w:color w:val="000000"/>
          <w:spacing w:val="2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of</w:t>
      </w:r>
      <w:r>
        <w:rPr>
          <w:rFonts w:ascii="Times New Roman" w:cs="Times New Roman" w:eastAsia="Times New Roman" w:hAnsi="Times New Roman"/>
          <w:b w:val="false"/>
          <w:bCs w:val="false"/>
          <w:i w:val="false"/>
          <w:iCs w:val="false"/>
          <w:color w:val="000000"/>
          <w:spacing w:val="2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the study.</w:t>
      </w:r>
    </w:p>
    <w:p>
      <w:pPr>
        <w:pStyle w:val="style0"/>
        <w:rPr>
          <w:sz w:val="24"/>
          <w:szCs w:val="24"/>
        </w:rPr>
        <w:sectPr>
          <w:pgSz w:w="14400" w:h="10800" w:orient="landscape"/>
          <w:pgMar w:top="870" w:right="850" w:bottom="1134" w:left="1464" w:header="720" w:footer="720" w:gutter="0"/>
          <w:cols w:equalWidth="1" w:space="708" w:num="1" w:sep="0"/>
        </w:sectPr>
      </w:pPr>
    </w:p>
    <w:p>
      <w:pPr>
        <w:pStyle w:val="style0"/>
        <w:spacing w:before="0" w:after="0" w:lineRule="auto" w:line="249"/>
        <w:ind w:left="626" w:right="442"/>
        <w:jc w:val="center"/>
        <w:rPr>
          <w:rFonts w:cs="Times New Roman" w:eastAsia="Times New Roman"/>
          <w:b/>
          <w:bCs/>
          <w:i w:val="false"/>
          <w:iCs w:val="false"/>
          <w:color w:val="4bacc6"/>
          <w:spacing w:val="0"/>
          <w:w w:val="100"/>
          <w:position w:val="0"/>
          <w:sz w:val="24"/>
          <w:szCs w:val="24"/>
          <w:u w:val="none"/>
        </w:rPr>
      </w:pPr>
      <w:r>
        <w:rPr>
          <w:rFonts w:ascii="Times New Roman" w:cs="Times New Roman" w:eastAsia="Times New Roman" w:hAnsi="Times New Roman"/>
          <w:b/>
          <w:bCs/>
          <w:i w:val="false"/>
          <w:iCs w:val="false"/>
          <w:color w:val="4bacc6"/>
          <w:spacing w:val="0"/>
          <w:w w:val="100"/>
          <w:position w:val="0"/>
          <w:sz w:val="24"/>
          <w:szCs w:val="24"/>
          <w:u w:val="none"/>
        </w:rPr>
        <w:t>Data</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Collection</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Questionnaire</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for</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SHS</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Technical</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Information</w:t>
      </w:r>
    </w:p>
    <w:p>
      <w:pPr>
        <w:pStyle w:val="style0"/>
        <w:spacing w:before="0" w:after="28" w:lineRule="exact" w:line="240"/>
        <w:rPr>
          <w:rFonts w:cs="Times New Roman" w:eastAsia="Times New Roman"/>
          <w:b w:val="false"/>
          <w:bCs w:val="false"/>
          <w:i w:val="false"/>
          <w:iCs w:val="false"/>
          <w:spacing w:val="0"/>
          <w:w w:val="100"/>
          <w:position w:val="0"/>
          <w:sz w:val="24"/>
          <w:szCs w:val="24"/>
          <w:u w:val="none"/>
        </w:rPr>
      </w:pPr>
    </w:p>
    <w:tbl>
      <w:tblPr>
        <w:tblStyle w:val="style105"/>
        <w:jc w:val="left"/>
        <w:tblInd w:w="0" w:type="dxa"/>
        <w:tblLayout w:type="fixed"/>
        <w:tblCellMar>
          <w:left w:w="0" w:type="dxa"/>
          <w:right w:w="0" w:type="dxa"/>
        </w:tblCellMar>
        <w:tblLook w:val="0000" w:firstRow="0" w:lastRow="0" w:firstColumn="0" w:lastColumn="0" w:noHBand="0" w:noVBand="0"/>
      </w:tblPr>
      <w:tblGrid>
        <w:gridCol w:w="2347"/>
        <w:gridCol w:w="2347"/>
        <w:gridCol w:w="2997"/>
        <w:gridCol w:w="2997"/>
        <w:gridCol w:w="2511"/>
      </w:tblGrid>
      <w:tr>
        <w:trPr>
          <w:cantSplit/>
          <w:trHeight w:val="441" w:hRule="exact"/>
          <w:jc w:val="left"/>
        </w:trPr>
        <w:tc>
          <w:tcPr>
            <w:tcW w:w="4694" w:type="dxa"/>
            <w:gridSpan w:val="2"/>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54" w:after="0" w:lineRule="auto" w:line="240"/>
              <w:ind w:left="10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Date of installation/operation</w:t>
            </w:r>
          </w:p>
        </w:tc>
        <w:tc>
          <w:tcPr>
            <w:tcW w:w="8505" w:type="dxa"/>
            <w:gridSpan w:val="3"/>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54" w:after="0" w:lineRule="auto" w:line="240"/>
              <w:ind w:left="10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20/02/2014</w:t>
            </w:r>
          </w:p>
        </w:tc>
      </w:tr>
      <w:tr>
        <w:tblPrEx/>
        <w:trPr>
          <w:cantSplit/>
          <w:trHeight w:val="491" w:hRule="exact"/>
          <w:jc w:val="left"/>
        </w:trPr>
        <w:tc>
          <w:tcPr>
            <w:tcW w:w="4694" w:type="dxa"/>
            <w:gridSpan w:val="2"/>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54" w:after="0" w:lineRule="auto" w:line="240"/>
              <w:ind w:left="10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Company name</w:t>
            </w:r>
          </w:p>
        </w:tc>
        <w:tc>
          <w:tcPr>
            <w:tcW w:w="8505" w:type="dxa"/>
            <w:gridSpan w:val="3"/>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54" w:after="0" w:lineRule="auto" w:line="240"/>
              <w:ind w:left="10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Rural services foundation</w:t>
            </w:r>
          </w:p>
        </w:tc>
      </w:tr>
      <w:tr>
        <w:tblPrEx/>
        <w:trPr>
          <w:cantSplit/>
          <w:trHeight w:val="441" w:hRule="exact"/>
          <w:jc w:val="left"/>
        </w:trPr>
        <w:tc>
          <w:tcPr>
            <w:tcW w:w="4694" w:type="dxa"/>
            <w:gridSpan w:val="2"/>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54" w:after="0" w:lineRule="auto" w:line="240"/>
              <w:ind w:left="10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Plant Capacity</w:t>
            </w:r>
          </w:p>
        </w:tc>
        <w:tc>
          <w:tcPr>
            <w:tcW w:w="8505" w:type="dxa"/>
            <w:gridSpan w:val="3"/>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54" w:after="0" w:lineRule="auto" w:line="240"/>
              <w:ind w:left="10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20W</w:t>
            </w:r>
          </w:p>
        </w:tc>
      </w:tr>
      <w:tr>
        <w:tblPrEx/>
        <w:trPr>
          <w:cantSplit/>
          <w:trHeight w:val="457" w:hRule="exact"/>
          <w:jc w:val="left"/>
        </w:trPr>
        <w:tc>
          <w:tcPr>
            <w:tcW w:w="4694" w:type="dxa"/>
            <w:gridSpan w:val="2"/>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54" w:after="0" w:lineRule="auto" w:line="240"/>
              <w:ind w:left="10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Panel life</w:t>
            </w:r>
          </w:p>
        </w:tc>
        <w:tc>
          <w:tcPr>
            <w:tcW w:w="8505" w:type="dxa"/>
            <w:gridSpan w:val="3"/>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54" w:after="0" w:lineRule="auto" w:line="240"/>
              <w:ind w:left="10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15 years</w:t>
            </w:r>
          </w:p>
        </w:tc>
      </w:tr>
      <w:tr>
        <w:tblPrEx/>
        <w:trPr>
          <w:cantSplit/>
          <w:trHeight w:val="441" w:hRule="exact"/>
          <w:jc w:val="left"/>
        </w:trPr>
        <w:tc>
          <w:tcPr>
            <w:tcW w:w="2347" w:type="dxa"/>
            <w:vMerge w:val="restart"/>
            <w:tcBorders>
              <w:top w:val="single" w:sz="0" w:space="0" w:color="000000"/>
              <w:left w:val="single" w:sz="0" w:space="0" w:color="000000"/>
              <w:right w:val="single" w:sz="0" w:space="0" w:color="000000"/>
            </w:tcBorders>
            <w:tcMar>
              <w:top w:w="0" w:type="dxa"/>
              <w:left w:w="0" w:type="dxa"/>
              <w:bottom w:w="0" w:type="dxa"/>
              <w:right w:w="0" w:type="dxa"/>
            </w:tcMar>
          </w:tcPr>
          <w:p>
            <w:pPr>
              <w:pStyle w:val="style0"/>
              <w:spacing w:before="0" w:after="0" w:lineRule="exact" w:line="240"/>
              <w:rPr>
                <w:rFonts w:cs="Times New Roman" w:eastAsia="Times New Roman"/>
                <w:sz w:val="24"/>
                <w:szCs w:val="24"/>
              </w:rPr>
            </w:pPr>
          </w:p>
          <w:p>
            <w:pPr>
              <w:pStyle w:val="style0"/>
              <w:spacing w:before="0" w:after="16" w:lineRule="exact" w:line="240"/>
              <w:rPr>
                <w:rFonts w:cs="Times New Roman" w:eastAsia="Times New Roman"/>
                <w:sz w:val="24"/>
                <w:szCs w:val="24"/>
              </w:rPr>
            </w:pPr>
          </w:p>
          <w:p>
            <w:pPr>
              <w:pStyle w:val="style0"/>
              <w:spacing w:before="0" w:after="0" w:lineRule="auto" w:line="240"/>
              <w:ind w:left="10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Battery</w:t>
            </w:r>
          </w:p>
        </w:tc>
        <w:tc>
          <w:tcPr>
            <w:tcW w:w="234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54" w:after="0" w:lineRule="auto" w:line="240"/>
              <w:ind w:left="10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Origin</w:t>
            </w:r>
          </w:p>
        </w:tc>
        <w:tc>
          <w:tcPr>
            <w:tcW w:w="8505" w:type="dxa"/>
            <w:gridSpan w:val="3"/>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54" w:after="0" w:lineRule="auto" w:line="240"/>
              <w:ind w:left="10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Bangladesh (Rahimafroz)</w:t>
            </w:r>
          </w:p>
        </w:tc>
      </w:tr>
      <w:tr>
        <w:tblPrEx/>
        <w:trPr>
          <w:cantSplit/>
          <w:trHeight w:val="441" w:hRule="exact"/>
          <w:jc w:val="left"/>
        </w:trPr>
        <w:tc>
          <w:tcPr>
            <w:tcW w:w="2347" w:type="dxa"/>
            <w:vMerge w:val="continue"/>
            <w:tcBorders>
              <w:left w:val="single" w:sz="0" w:space="0" w:color="000000"/>
              <w:right w:val="single" w:sz="0" w:space="0" w:color="000000"/>
            </w:tcBorders>
            <w:tcMar>
              <w:top w:w="0" w:type="dxa"/>
              <w:left w:w="0" w:type="dxa"/>
              <w:bottom w:w="0" w:type="dxa"/>
              <w:right w:w="0" w:type="dxa"/>
            </w:tcMar>
          </w:tcPr>
          <w:p>
            <w:pPr>
              <w:pStyle w:val="style0"/>
              <w:rPr>
                <w:sz w:val="24"/>
                <w:szCs w:val="24"/>
              </w:rPr>
            </w:pPr>
          </w:p>
        </w:tc>
        <w:tc>
          <w:tcPr>
            <w:tcW w:w="234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54" w:after="0" w:lineRule="auto" w:line="240"/>
              <w:ind w:left="10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Capacity (Ah)</w:t>
            </w:r>
          </w:p>
        </w:tc>
        <w:tc>
          <w:tcPr>
            <w:tcW w:w="8505" w:type="dxa"/>
            <w:gridSpan w:val="3"/>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54" w:after="0" w:lineRule="auto" w:line="240"/>
              <w:ind w:left="10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30</w:t>
            </w:r>
          </w:p>
        </w:tc>
      </w:tr>
      <w:tr>
        <w:tblPrEx/>
        <w:trPr>
          <w:cantSplit/>
          <w:trHeight w:val="883" w:hRule="exact"/>
          <w:jc w:val="left"/>
        </w:trPr>
        <w:tc>
          <w:tcPr>
            <w:tcW w:w="2347" w:type="dxa"/>
            <w:vMerge w:val="continue"/>
            <w:tcBorders>
              <w:left w:val="single" w:sz="0" w:space="0" w:color="000000"/>
              <w:right w:val="single" w:sz="0" w:space="0" w:color="000000"/>
            </w:tcBorders>
            <w:tcMar>
              <w:top w:w="0" w:type="dxa"/>
              <w:left w:w="0" w:type="dxa"/>
              <w:bottom w:w="0" w:type="dxa"/>
              <w:right w:w="0" w:type="dxa"/>
            </w:tcMar>
          </w:tcPr>
          <w:p>
            <w:pPr>
              <w:pStyle w:val="style0"/>
              <w:rPr>
                <w:sz w:val="24"/>
                <w:szCs w:val="24"/>
              </w:rPr>
            </w:pPr>
          </w:p>
        </w:tc>
        <w:tc>
          <w:tcPr>
            <w:tcW w:w="234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54" w:after="0" w:lineRule="auto" w:line="270"/>
              <w:ind w:left="100" w:right="959" w:firstLine="0"/>
              <w:jc w:val="left"/>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Warranty (Years)</w:t>
            </w:r>
          </w:p>
        </w:tc>
        <w:tc>
          <w:tcPr>
            <w:tcW w:w="8505" w:type="dxa"/>
            <w:gridSpan w:val="3"/>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54" w:after="0" w:lineRule="auto" w:line="240"/>
              <w:ind w:left="10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5 years</w:t>
            </w:r>
          </w:p>
        </w:tc>
      </w:tr>
      <w:tr>
        <w:tblPrEx/>
        <w:trPr>
          <w:cantSplit/>
          <w:trHeight w:val="441" w:hRule="exact"/>
          <w:jc w:val="left"/>
        </w:trPr>
        <w:tc>
          <w:tcPr>
            <w:tcW w:w="2347" w:type="dxa"/>
            <w:vMerge w:val="continue"/>
            <w:tcBorders>
              <w:left w:val="single" w:sz="0" w:space="0" w:color="000000"/>
              <w:bottom w:val="single" w:sz="0" w:space="0" w:color="000000"/>
              <w:right w:val="single" w:sz="0" w:space="0" w:color="000000"/>
            </w:tcBorders>
            <w:tcMar>
              <w:top w:w="0" w:type="dxa"/>
              <w:left w:w="0" w:type="dxa"/>
              <w:bottom w:w="0" w:type="dxa"/>
              <w:right w:w="0" w:type="dxa"/>
            </w:tcMar>
          </w:tcPr>
          <w:p>
            <w:pPr>
              <w:pStyle w:val="style0"/>
              <w:rPr>
                <w:sz w:val="24"/>
                <w:szCs w:val="24"/>
              </w:rPr>
            </w:pPr>
          </w:p>
        </w:tc>
        <w:tc>
          <w:tcPr>
            <w:tcW w:w="234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54" w:after="0" w:lineRule="auto" w:line="240"/>
              <w:ind w:left="10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Battery life</w:t>
            </w:r>
          </w:p>
        </w:tc>
        <w:tc>
          <w:tcPr>
            <w:tcW w:w="8505" w:type="dxa"/>
            <w:gridSpan w:val="3"/>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54" w:after="0" w:lineRule="auto" w:line="240"/>
              <w:ind w:left="10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10-15 years</w:t>
            </w:r>
          </w:p>
        </w:tc>
      </w:tr>
      <w:tr>
        <w:tblPrEx/>
        <w:trPr>
          <w:cantSplit/>
          <w:trHeight w:val="441" w:hRule="exact"/>
          <w:jc w:val="left"/>
        </w:trPr>
        <w:tc>
          <w:tcPr>
            <w:tcW w:w="2347" w:type="dxa"/>
            <w:vMerge w:val="restart"/>
            <w:tcBorders>
              <w:top w:val="single" w:sz="0" w:space="0" w:color="000000"/>
              <w:left w:val="single" w:sz="0" w:space="0" w:color="000000"/>
              <w:right w:val="single" w:sz="0" w:space="0" w:color="000000"/>
            </w:tcBorders>
            <w:tcMar>
              <w:top w:w="0" w:type="dxa"/>
              <w:left w:w="0" w:type="dxa"/>
              <w:bottom w:w="0" w:type="dxa"/>
              <w:right w:w="0" w:type="dxa"/>
            </w:tcMar>
          </w:tcPr>
          <w:p>
            <w:pPr>
              <w:pStyle w:val="style0"/>
              <w:spacing w:before="0" w:after="0" w:lineRule="exact" w:line="240"/>
              <w:rPr>
                <w:rFonts w:cs="Times New Roman" w:eastAsia="Times New Roman"/>
                <w:sz w:val="24"/>
                <w:szCs w:val="24"/>
              </w:rPr>
            </w:pPr>
          </w:p>
          <w:p>
            <w:pPr>
              <w:pStyle w:val="style0"/>
              <w:spacing w:before="0" w:after="16" w:lineRule="exact" w:line="240"/>
              <w:rPr>
                <w:rFonts w:cs="Times New Roman" w:eastAsia="Times New Roman"/>
                <w:sz w:val="24"/>
                <w:szCs w:val="24"/>
              </w:rPr>
            </w:pPr>
          </w:p>
          <w:p>
            <w:pPr>
              <w:pStyle w:val="style0"/>
              <w:spacing w:before="0" w:after="0" w:lineRule="auto" w:line="288"/>
              <w:ind w:left="100" w:right="923" w:firstLine="0"/>
              <w:jc w:val="left"/>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Charge controller</w:t>
            </w:r>
          </w:p>
        </w:tc>
        <w:tc>
          <w:tcPr>
            <w:tcW w:w="234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54" w:after="0" w:lineRule="auto" w:line="240"/>
              <w:ind w:left="10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Origin</w:t>
            </w:r>
          </w:p>
        </w:tc>
        <w:tc>
          <w:tcPr>
            <w:tcW w:w="8505" w:type="dxa"/>
            <w:gridSpan w:val="3"/>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rPr>
                <w:sz w:val="24"/>
                <w:szCs w:val="24"/>
              </w:rPr>
            </w:pPr>
          </w:p>
        </w:tc>
      </w:tr>
      <w:tr>
        <w:tblPrEx/>
        <w:trPr>
          <w:cantSplit/>
          <w:trHeight w:val="441" w:hRule="exact"/>
          <w:jc w:val="left"/>
        </w:trPr>
        <w:tc>
          <w:tcPr>
            <w:tcW w:w="2347" w:type="dxa"/>
            <w:vMerge w:val="continue"/>
            <w:tcBorders>
              <w:left w:val="single" w:sz="0" w:space="0" w:color="000000"/>
              <w:right w:val="single" w:sz="0" w:space="0" w:color="000000"/>
            </w:tcBorders>
            <w:tcMar>
              <w:top w:w="0" w:type="dxa"/>
              <w:left w:w="0" w:type="dxa"/>
              <w:bottom w:w="0" w:type="dxa"/>
              <w:right w:w="0" w:type="dxa"/>
            </w:tcMar>
          </w:tcPr>
          <w:p>
            <w:pPr>
              <w:pStyle w:val="style0"/>
              <w:rPr>
                <w:sz w:val="24"/>
                <w:szCs w:val="24"/>
              </w:rPr>
            </w:pPr>
          </w:p>
        </w:tc>
        <w:tc>
          <w:tcPr>
            <w:tcW w:w="234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54" w:after="0" w:lineRule="auto" w:line="240"/>
              <w:ind w:left="10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Capacity</w:t>
            </w:r>
          </w:p>
        </w:tc>
        <w:tc>
          <w:tcPr>
            <w:tcW w:w="8505" w:type="dxa"/>
            <w:gridSpan w:val="3"/>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rPr>
                <w:sz w:val="24"/>
                <w:szCs w:val="24"/>
              </w:rPr>
            </w:pPr>
          </w:p>
        </w:tc>
      </w:tr>
      <w:tr>
        <w:tblPrEx/>
        <w:trPr>
          <w:cantSplit/>
          <w:trHeight w:val="883" w:hRule="exact"/>
          <w:jc w:val="left"/>
        </w:trPr>
        <w:tc>
          <w:tcPr>
            <w:tcW w:w="2347" w:type="dxa"/>
            <w:vMerge w:val="continue"/>
            <w:tcBorders>
              <w:left w:val="single" w:sz="0" w:space="0" w:color="000000"/>
              <w:right w:val="single" w:sz="0" w:space="0" w:color="000000"/>
            </w:tcBorders>
            <w:tcMar>
              <w:top w:w="0" w:type="dxa"/>
              <w:left w:w="0" w:type="dxa"/>
              <w:bottom w:w="0" w:type="dxa"/>
              <w:right w:w="0" w:type="dxa"/>
            </w:tcMar>
          </w:tcPr>
          <w:p>
            <w:pPr>
              <w:pStyle w:val="style0"/>
              <w:rPr>
                <w:sz w:val="24"/>
                <w:szCs w:val="24"/>
              </w:rPr>
            </w:pPr>
          </w:p>
        </w:tc>
        <w:tc>
          <w:tcPr>
            <w:tcW w:w="234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54" w:after="0" w:lineRule="auto" w:line="270"/>
              <w:ind w:left="100" w:right="959" w:firstLine="0"/>
              <w:jc w:val="left"/>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Warranty (Years)</w:t>
            </w:r>
          </w:p>
        </w:tc>
        <w:tc>
          <w:tcPr>
            <w:tcW w:w="8505" w:type="dxa"/>
            <w:gridSpan w:val="3"/>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rPr>
                <w:sz w:val="24"/>
                <w:szCs w:val="24"/>
              </w:rPr>
            </w:pPr>
          </w:p>
        </w:tc>
      </w:tr>
      <w:tr>
        <w:tblPrEx/>
        <w:trPr>
          <w:cantSplit/>
          <w:trHeight w:val="827" w:hRule="exact"/>
          <w:jc w:val="left"/>
        </w:trPr>
        <w:tc>
          <w:tcPr>
            <w:tcW w:w="2347" w:type="dxa"/>
            <w:vMerge w:val="continue"/>
            <w:tcBorders>
              <w:left w:val="single" w:sz="0" w:space="0" w:color="000000"/>
              <w:bottom w:val="single" w:sz="0" w:space="0" w:color="000000"/>
              <w:right w:val="single" w:sz="0" w:space="0" w:color="000000"/>
            </w:tcBorders>
            <w:tcMar>
              <w:top w:w="0" w:type="dxa"/>
              <w:left w:w="0" w:type="dxa"/>
              <w:bottom w:w="0" w:type="dxa"/>
              <w:right w:w="0" w:type="dxa"/>
            </w:tcMar>
          </w:tcPr>
          <w:p>
            <w:pPr>
              <w:pStyle w:val="style0"/>
              <w:rPr>
                <w:sz w:val="24"/>
                <w:szCs w:val="24"/>
              </w:rPr>
            </w:pPr>
          </w:p>
        </w:tc>
        <w:tc>
          <w:tcPr>
            <w:tcW w:w="234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54" w:after="0" w:lineRule="auto" w:line="240"/>
              <w:ind w:left="10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C. controller life</w:t>
            </w:r>
          </w:p>
        </w:tc>
        <w:tc>
          <w:tcPr>
            <w:tcW w:w="8505" w:type="dxa"/>
            <w:gridSpan w:val="3"/>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rPr>
                <w:sz w:val="24"/>
                <w:szCs w:val="24"/>
              </w:rPr>
            </w:pPr>
          </w:p>
        </w:tc>
      </w:tr>
      <w:tr>
        <w:tblPrEx/>
        <w:trPr>
          <w:cantSplit/>
          <w:trHeight w:val="883" w:hRule="exact"/>
          <w:jc w:val="left"/>
        </w:trPr>
        <w:tc>
          <w:tcPr>
            <w:tcW w:w="2347" w:type="dxa"/>
            <w:vMerge w:val="restart"/>
            <w:tcBorders>
              <w:top w:val="single" w:sz="0" w:space="0" w:color="000000"/>
              <w:left w:val="single" w:sz="0" w:space="0" w:color="000000"/>
              <w:right w:val="single" w:sz="0" w:space="0" w:color="000000"/>
            </w:tcBorders>
            <w:tcMar>
              <w:top w:w="0" w:type="dxa"/>
              <w:left w:w="0" w:type="dxa"/>
              <w:bottom w:w="0" w:type="dxa"/>
              <w:right w:w="0" w:type="dxa"/>
            </w:tcMar>
          </w:tcPr>
          <w:p>
            <w:pPr>
              <w:pStyle w:val="style0"/>
              <w:spacing w:before="0" w:after="0" w:lineRule="exact" w:line="240"/>
              <w:rPr>
                <w:rFonts w:cs="Times New Roman" w:eastAsia="Times New Roman"/>
                <w:sz w:val="24"/>
                <w:szCs w:val="24"/>
              </w:rPr>
            </w:pPr>
          </w:p>
          <w:p>
            <w:pPr>
              <w:pStyle w:val="style0"/>
              <w:spacing w:before="0" w:after="16" w:lineRule="exact" w:line="240"/>
              <w:rPr>
                <w:rFonts w:cs="Times New Roman" w:eastAsia="Times New Roman"/>
                <w:sz w:val="24"/>
                <w:szCs w:val="24"/>
              </w:rPr>
            </w:pPr>
          </w:p>
          <w:p>
            <w:pPr>
              <w:pStyle w:val="style0"/>
              <w:spacing w:before="0" w:after="0" w:lineRule="auto" w:line="240"/>
              <w:ind w:left="10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Appliances</w:t>
            </w:r>
          </w:p>
        </w:tc>
        <w:tc>
          <w:tcPr>
            <w:tcW w:w="234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54" w:after="0" w:lineRule="auto" w:line="240"/>
              <w:ind w:left="818"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Load</w:t>
            </w:r>
          </w:p>
        </w:tc>
        <w:tc>
          <w:tcPr>
            <w:tcW w:w="299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54" w:after="0" w:lineRule="auto" w:line="240"/>
              <w:ind w:left="1159"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Watt</w:t>
            </w:r>
          </w:p>
        </w:tc>
        <w:tc>
          <w:tcPr>
            <w:tcW w:w="299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54" w:after="0" w:lineRule="auto" w:line="240"/>
              <w:ind w:left="883"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Quantity</w:t>
            </w:r>
          </w:p>
        </w:tc>
        <w:tc>
          <w:tcPr>
            <w:tcW w:w="2511"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54" w:after="0" w:lineRule="auto" w:line="270"/>
              <w:ind w:left="211" w:right="105"/>
              <w:jc w:val="center"/>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Total</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use</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hours</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(estimated)</w:t>
            </w:r>
          </w:p>
        </w:tc>
      </w:tr>
      <w:tr>
        <w:tblPrEx/>
        <w:trPr>
          <w:cantSplit/>
          <w:trHeight w:val="441" w:hRule="exact"/>
          <w:jc w:val="left"/>
        </w:trPr>
        <w:tc>
          <w:tcPr>
            <w:tcW w:w="2347" w:type="dxa"/>
            <w:vMerge w:val="continue"/>
            <w:tcBorders>
              <w:left w:val="single" w:sz="0" w:space="0" w:color="000000"/>
              <w:bottom w:val="single" w:sz="0" w:space="0" w:color="000000"/>
              <w:right w:val="single" w:sz="0" w:space="0" w:color="000000"/>
            </w:tcBorders>
            <w:tcMar>
              <w:top w:w="0" w:type="dxa"/>
              <w:left w:w="0" w:type="dxa"/>
              <w:bottom w:w="0" w:type="dxa"/>
              <w:right w:w="0" w:type="dxa"/>
            </w:tcMar>
          </w:tcPr>
          <w:p>
            <w:pPr>
              <w:pStyle w:val="style0"/>
              <w:rPr>
                <w:sz w:val="24"/>
                <w:szCs w:val="24"/>
              </w:rPr>
            </w:pPr>
          </w:p>
        </w:tc>
        <w:tc>
          <w:tcPr>
            <w:tcW w:w="234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54" w:after="0" w:lineRule="auto" w:line="240"/>
              <w:ind w:left="10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Light</w:t>
            </w:r>
          </w:p>
        </w:tc>
        <w:tc>
          <w:tcPr>
            <w:tcW w:w="299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54" w:after="0" w:lineRule="auto" w:line="240"/>
              <w:ind w:left="10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5</w:t>
            </w:r>
          </w:p>
        </w:tc>
        <w:tc>
          <w:tcPr>
            <w:tcW w:w="299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54" w:after="0" w:lineRule="auto" w:line="240"/>
              <w:ind w:left="10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3</w:t>
            </w:r>
          </w:p>
        </w:tc>
        <w:tc>
          <w:tcPr>
            <w:tcW w:w="2511"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54" w:after="0" w:lineRule="auto" w:line="240"/>
              <w:ind w:left="10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5</w:t>
            </w:r>
          </w:p>
        </w:tc>
      </w:tr>
    </w:tbl>
    <w:p>
      <w:pPr>
        <w:pStyle w:val="style0"/>
        <w:rPr>
          <w:sz w:val="24"/>
          <w:szCs w:val="24"/>
        </w:rPr>
        <w:sectPr>
          <w:pgSz w:w="14400" w:h="10800" w:orient="landscape"/>
          <w:pgMar w:top="522" w:right="600" w:bottom="320" w:left="600" w:header="720" w:footer="720" w:gutter="0"/>
          <w:cols w:equalWidth="1" w:space="708" w:num="1" w:sep="0"/>
        </w:sectPr>
      </w:pPr>
    </w:p>
    <w:p>
      <w:pPr>
        <w:pStyle w:val="style0"/>
        <w:spacing w:before="0" w:after="0" w:lineRule="auto" w:line="240"/>
        <w:ind w:left="2870" w:right="-20" w:firstLine="0"/>
        <w:rPr>
          <w:rFonts w:cs="Times New Roman" w:eastAsia="Times New Roman"/>
          <w:b/>
          <w:bCs/>
          <w:i w:val="false"/>
          <w:iCs w:val="false"/>
          <w:color w:val="4bacc6"/>
          <w:spacing w:val="0"/>
          <w:w w:val="100"/>
          <w:position w:val="0"/>
          <w:sz w:val="24"/>
          <w:szCs w:val="24"/>
          <w:u w:val="none"/>
        </w:rPr>
      </w:pPr>
      <w:r>
        <w:rPr>
          <w:rFonts w:ascii="Times New Roman" w:cs="Times New Roman" w:eastAsia="Times New Roman" w:hAnsi="Times New Roman"/>
          <w:b/>
          <w:bCs/>
          <w:i w:val="false"/>
          <w:iCs w:val="false"/>
          <w:color w:val="4bacc6"/>
          <w:spacing w:val="0"/>
          <w:w w:val="100"/>
          <w:position w:val="0"/>
          <w:sz w:val="24"/>
          <w:szCs w:val="24"/>
          <w:u w:val="none"/>
        </w:rPr>
        <w:t>Economic</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Information</w:t>
      </w:r>
    </w:p>
    <w:p>
      <w:pPr>
        <w:pStyle w:val="style0"/>
        <w:spacing w:before="0" w:after="0" w:lineRule="exact" w:line="240"/>
        <w:rPr>
          <w:rFonts w:cs="Times New Roman" w:eastAsia="Times New Roman"/>
          <w:b w:val="false"/>
          <w:bCs w:val="false"/>
          <w:i w:val="false"/>
          <w:iCs w:val="false"/>
          <w:spacing w:val="0"/>
          <w:w w:val="100"/>
          <w:position w:val="0"/>
          <w:sz w:val="24"/>
          <w:szCs w:val="24"/>
          <w:u w:val="none"/>
        </w:rPr>
      </w:pPr>
    </w:p>
    <w:p>
      <w:pPr>
        <w:pStyle w:val="style0"/>
        <w:spacing w:before="0" w:after="0" w:lineRule="exact" w:line="240"/>
        <w:rPr>
          <w:rFonts w:cs="Times New Roman" w:eastAsia="Times New Roman"/>
          <w:b w:val="false"/>
          <w:bCs w:val="false"/>
          <w:i w:val="false"/>
          <w:iCs w:val="false"/>
          <w:spacing w:val="0"/>
          <w:w w:val="100"/>
          <w:position w:val="0"/>
          <w:sz w:val="24"/>
          <w:szCs w:val="24"/>
          <w:u w:val="none"/>
        </w:rPr>
      </w:pPr>
    </w:p>
    <w:p>
      <w:pPr>
        <w:pStyle w:val="style0"/>
        <w:spacing w:before="0" w:after="13" w:lineRule="exact" w:line="160"/>
        <w:rPr>
          <w:rFonts w:cs="Times New Roman" w:eastAsia="Times New Roman"/>
          <w:b w:val="false"/>
          <w:bCs w:val="false"/>
          <w:i w:val="false"/>
          <w:iCs w:val="false"/>
          <w:spacing w:val="0"/>
          <w:w w:val="100"/>
          <w:position w:val="0"/>
          <w:sz w:val="24"/>
          <w:szCs w:val="24"/>
          <w:u w:val="none"/>
        </w:rPr>
      </w:pPr>
    </w:p>
    <w:tbl>
      <w:tblPr>
        <w:tblStyle w:val="style105"/>
        <w:jc w:val="left"/>
        <w:tblInd w:w="0" w:type="dxa"/>
        <w:tblLayout w:type="fixed"/>
        <w:tblCellMar>
          <w:left w:w="0" w:type="dxa"/>
          <w:right w:w="0" w:type="dxa"/>
        </w:tblCellMar>
        <w:tblLook w:val="0000" w:firstRow="0" w:lastRow="0" w:firstColumn="0" w:lastColumn="0" w:noHBand="0" w:noVBand="0"/>
      </w:tblPr>
      <w:tblGrid>
        <w:gridCol w:w="4805"/>
        <w:gridCol w:w="7914"/>
      </w:tblGrid>
      <w:tr>
        <w:trPr>
          <w:cantSplit/>
          <w:trHeight w:val="720" w:hRule="exact"/>
          <w:jc w:val="left"/>
        </w:trPr>
        <w:tc>
          <w:tcPr>
            <w:tcW w:w="480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61" w:after="0" w:lineRule="auto" w:line="240"/>
              <w:ind w:left="10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Cost of SHS (Tk.)</w:t>
            </w:r>
          </w:p>
        </w:tc>
        <w:tc>
          <w:tcPr>
            <w:tcW w:w="7914"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61" w:after="0" w:lineRule="auto" w:line="240"/>
              <w:ind w:left="10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12200</w:t>
            </w:r>
          </w:p>
        </w:tc>
      </w:tr>
      <w:tr>
        <w:tblPrEx/>
        <w:trPr>
          <w:cantSplit/>
          <w:trHeight w:val="964" w:hRule="exact"/>
          <w:jc w:val="left"/>
        </w:trPr>
        <w:tc>
          <w:tcPr>
            <w:tcW w:w="480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61" w:after="0" w:lineRule="auto" w:line="240"/>
              <w:ind w:left="10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Down payment (Tk.)</w:t>
            </w:r>
          </w:p>
        </w:tc>
        <w:tc>
          <w:tcPr>
            <w:tcW w:w="7914"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61" w:after="0" w:lineRule="auto" w:line="240"/>
              <w:ind w:left="10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1220</w:t>
            </w:r>
          </w:p>
        </w:tc>
      </w:tr>
      <w:tr>
        <w:tblPrEx/>
        <w:trPr>
          <w:cantSplit/>
          <w:trHeight w:val="720" w:hRule="exact"/>
          <w:jc w:val="left"/>
        </w:trPr>
        <w:tc>
          <w:tcPr>
            <w:tcW w:w="480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61" w:after="0" w:lineRule="auto" w:line="240"/>
              <w:ind w:left="10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Interest rate (%)</w:t>
            </w:r>
          </w:p>
        </w:tc>
        <w:tc>
          <w:tcPr>
            <w:tcW w:w="7914"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61" w:after="0" w:lineRule="auto" w:line="240"/>
              <w:ind w:left="10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7.54%</w:t>
            </w:r>
          </w:p>
        </w:tc>
      </w:tr>
      <w:tr>
        <w:tblPrEx/>
        <w:trPr>
          <w:cantSplit/>
          <w:trHeight w:val="1194" w:hRule="exact"/>
          <w:jc w:val="left"/>
        </w:trPr>
        <w:tc>
          <w:tcPr>
            <w:tcW w:w="480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61" w:after="0" w:lineRule="auto" w:line="288"/>
              <w:ind w:left="107" w:right="563" w:firstLine="0"/>
              <w:jc w:val="left"/>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Loan repayment/installment (Tk.)</w:t>
            </w:r>
          </w:p>
        </w:tc>
        <w:tc>
          <w:tcPr>
            <w:tcW w:w="7914"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61" w:after="0" w:lineRule="auto" w:line="240"/>
              <w:ind w:left="10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11805</w:t>
            </w:r>
          </w:p>
        </w:tc>
      </w:tr>
      <w:tr>
        <w:tblPrEx/>
        <w:trPr>
          <w:cantSplit/>
          <w:trHeight w:val="776" w:hRule="exact"/>
          <w:jc w:val="left"/>
        </w:trPr>
        <w:tc>
          <w:tcPr>
            <w:tcW w:w="480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61" w:after="0" w:lineRule="auto" w:line="240"/>
              <w:ind w:left="10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Payback period (years)</w:t>
            </w:r>
          </w:p>
        </w:tc>
        <w:tc>
          <w:tcPr>
            <w:tcW w:w="7914"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61" w:after="0" w:lineRule="auto" w:line="240"/>
              <w:ind w:left="10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3 years</w:t>
            </w:r>
          </w:p>
        </w:tc>
      </w:tr>
      <w:tr>
        <w:tblPrEx/>
        <w:trPr>
          <w:cantSplit/>
          <w:trHeight w:val="720" w:hRule="exact"/>
          <w:jc w:val="left"/>
        </w:trPr>
        <w:tc>
          <w:tcPr>
            <w:tcW w:w="480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61" w:after="0" w:lineRule="auto" w:line="240"/>
              <w:ind w:left="10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Total number of installment</w:t>
            </w:r>
          </w:p>
        </w:tc>
        <w:tc>
          <w:tcPr>
            <w:tcW w:w="7914"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61" w:after="0" w:lineRule="auto" w:line="240"/>
              <w:ind w:left="10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36</w:t>
            </w:r>
          </w:p>
        </w:tc>
      </w:tr>
      <w:tr>
        <w:tblPrEx/>
        <w:trPr>
          <w:cantSplit/>
          <w:trHeight w:val="776" w:hRule="exact"/>
          <w:jc w:val="left"/>
        </w:trPr>
        <w:tc>
          <w:tcPr>
            <w:tcW w:w="480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61" w:after="0" w:lineRule="auto" w:line="240"/>
              <w:ind w:left="10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Maintenance cost/year</w:t>
            </w:r>
          </w:p>
        </w:tc>
        <w:tc>
          <w:tcPr>
            <w:tcW w:w="7914"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61" w:after="0" w:lineRule="auto" w:line="240"/>
              <w:ind w:left="10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510</w:t>
            </w:r>
          </w:p>
        </w:tc>
      </w:tr>
      <w:tr>
        <w:tblPrEx/>
        <w:trPr>
          <w:cantSplit/>
          <w:trHeight w:val="720" w:hRule="exact"/>
          <w:jc w:val="left"/>
        </w:trPr>
        <w:tc>
          <w:tcPr>
            <w:tcW w:w="480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61" w:after="0" w:lineRule="auto" w:line="240"/>
              <w:ind w:left="10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Battery Price (Tk.)</w:t>
            </w:r>
          </w:p>
        </w:tc>
        <w:tc>
          <w:tcPr>
            <w:tcW w:w="7914"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61" w:after="0" w:lineRule="auto" w:line="240"/>
              <w:ind w:left="10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7000</w:t>
            </w:r>
          </w:p>
        </w:tc>
      </w:tr>
      <w:tr>
        <w:tblPrEx/>
        <w:trPr>
          <w:cantSplit/>
          <w:trHeight w:val="720" w:hRule="exact"/>
          <w:jc w:val="left"/>
        </w:trPr>
        <w:tc>
          <w:tcPr>
            <w:tcW w:w="480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61" w:after="0" w:lineRule="auto" w:line="240"/>
              <w:ind w:left="10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Charge controller price (Tk.)</w:t>
            </w:r>
          </w:p>
        </w:tc>
        <w:tc>
          <w:tcPr>
            <w:tcW w:w="7914"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rPr>
                <w:sz w:val="24"/>
                <w:szCs w:val="24"/>
              </w:rPr>
            </w:pPr>
          </w:p>
        </w:tc>
      </w:tr>
    </w:tbl>
    <w:p>
      <w:pPr>
        <w:pStyle w:val="style0"/>
        <w:rPr>
          <w:sz w:val="24"/>
          <w:szCs w:val="24"/>
        </w:rPr>
        <w:sectPr>
          <w:pgSz w:w="14400" w:h="10800" w:orient="landscape"/>
          <w:pgMar w:top="797" w:right="840" w:bottom="1134" w:left="840" w:header="720" w:footer="720" w:gutter="0"/>
          <w:cols w:equalWidth="1" w:space="708" w:num="1" w:sep="0"/>
        </w:sectPr>
      </w:pPr>
    </w:p>
    <w:p>
      <w:pPr>
        <w:pStyle w:val="style0"/>
        <w:spacing w:before="0" w:after="0" w:lineRule="auto" w:line="240"/>
        <w:ind w:left="4136" w:right="-20" w:firstLine="0"/>
        <w:rPr>
          <w:rFonts w:cs="Times New Roman" w:eastAsia="Times New Roman"/>
          <w:b/>
          <w:bCs/>
          <w:i w:val="false"/>
          <w:iCs w:val="false"/>
          <w:color w:val="4bacc6"/>
          <w:spacing w:val="0"/>
          <w:w w:val="100"/>
          <w:position w:val="0"/>
          <w:sz w:val="24"/>
          <w:szCs w:val="24"/>
          <w:u w:val="none"/>
        </w:rPr>
      </w:pPr>
      <w:r>
        <w:rPr>
          <w:rFonts w:ascii="Times New Roman" w:cs="Times New Roman" w:eastAsia="Times New Roman" w:hAnsi="Times New Roman"/>
          <w:b/>
          <w:bCs/>
          <w:i w:val="false"/>
          <w:iCs w:val="false"/>
          <w:color w:val="4bacc6"/>
          <w:spacing w:val="0"/>
          <w:w w:val="100"/>
          <w:position w:val="0"/>
          <w:sz w:val="24"/>
          <w:szCs w:val="24"/>
          <w:u w:val="none"/>
        </w:rPr>
        <w:t>Social</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Assessment</w:t>
      </w:r>
    </w:p>
    <w:p>
      <w:pPr>
        <w:pStyle w:val="style0"/>
        <w:spacing w:before="0" w:after="0" w:lineRule="exact" w:line="103"/>
        <w:rPr>
          <w:rFonts w:cs="Times New Roman" w:eastAsia="Times New Roman"/>
          <w:b w:val="false"/>
          <w:bCs w:val="false"/>
          <w:i w:val="false"/>
          <w:iCs w:val="false"/>
          <w:spacing w:val="0"/>
          <w:w w:val="100"/>
          <w:position w:val="0"/>
          <w:sz w:val="24"/>
          <w:szCs w:val="24"/>
          <w:u w:val="none"/>
        </w:rPr>
      </w:pPr>
    </w:p>
    <w:tbl>
      <w:tblPr>
        <w:tblStyle w:val="style105"/>
        <w:jc w:val="left"/>
        <w:tblInd w:w="0" w:type="dxa"/>
        <w:tblLayout w:type="fixed"/>
        <w:tblCellMar>
          <w:left w:w="0" w:type="dxa"/>
          <w:right w:w="0" w:type="dxa"/>
        </w:tblCellMar>
        <w:tblLook w:val="0000" w:firstRow="0" w:lastRow="0" w:firstColumn="0" w:lastColumn="0" w:noHBand="0" w:noVBand="0"/>
      </w:tblPr>
      <w:tblGrid>
        <w:gridCol w:w="7127"/>
        <w:gridCol w:w="3615"/>
        <w:gridCol w:w="2457"/>
      </w:tblGrid>
      <w:tr>
        <w:trPr>
          <w:cantSplit/>
          <w:trHeight w:val="386" w:hRule="exact"/>
          <w:jc w:val="left"/>
        </w:trPr>
        <w:tc>
          <w:tcPr>
            <w:tcW w:w="712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48" w:after="0" w:lineRule="auto" w:line="240"/>
              <w:ind w:left="9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Name of SHS owner</w:t>
            </w:r>
          </w:p>
        </w:tc>
        <w:tc>
          <w:tcPr>
            <w:tcW w:w="6072" w:type="dxa"/>
            <w:gridSpan w:val="2"/>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48" w:after="0" w:lineRule="auto" w:line="240"/>
              <w:ind w:left="9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Md. Nadim Hossain</w:t>
            </w:r>
          </w:p>
        </w:tc>
      </w:tr>
      <w:tr>
        <w:tblPrEx/>
        <w:trPr>
          <w:cantSplit/>
          <w:trHeight w:val="386" w:hRule="exact"/>
          <w:jc w:val="left"/>
        </w:trPr>
        <w:tc>
          <w:tcPr>
            <w:tcW w:w="712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48" w:after="0" w:lineRule="auto" w:line="240"/>
              <w:ind w:left="9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Occupation</w:t>
            </w:r>
          </w:p>
        </w:tc>
        <w:tc>
          <w:tcPr>
            <w:tcW w:w="6072" w:type="dxa"/>
            <w:gridSpan w:val="2"/>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48" w:after="0" w:lineRule="auto" w:line="240"/>
              <w:ind w:left="9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Farmer</w:t>
            </w:r>
          </w:p>
        </w:tc>
      </w:tr>
      <w:tr>
        <w:tblPrEx/>
        <w:trPr>
          <w:cantSplit/>
          <w:trHeight w:val="386" w:hRule="exact"/>
          <w:jc w:val="left"/>
        </w:trPr>
        <w:tc>
          <w:tcPr>
            <w:tcW w:w="712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48" w:after="0" w:lineRule="auto" w:line="240"/>
              <w:ind w:left="9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Number of family members</w:t>
            </w:r>
          </w:p>
        </w:tc>
        <w:tc>
          <w:tcPr>
            <w:tcW w:w="6072" w:type="dxa"/>
            <w:gridSpan w:val="2"/>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48" w:after="0" w:lineRule="auto" w:line="240"/>
              <w:ind w:left="9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6</w:t>
            </w:r>
          </w:p>
        </w:tc>
      </w:tr>
      <w:tr>
        <w:tblPrEx/>
        <w:trPr>
          <w:cantSplit/>
          <w:trHeight w:val="386" w:hRule="exact"/>
          <w:jc w:val="left"/>
        </w:trPr>
        <w:tc>
          <w:tcPr>
            <w:tcW w:w="712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48" w:after="0" w:lineRule="auto" w:line="240"/>
              <w:ind w:left="9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Monthly income before using SHS (Tk.)</w:t>
            </w:r>
          </w:p>
        </w:tc>
        <w:tc>
          <w:tcPr>
            <w:tcW w:w="6072" w:type="dxa"/>
            <w:gridSpan w:val="2"/>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48" w:after="0" w:lineRule="auto" w:line="240"/>
              <w:ind w:left="9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18000</w:t>
            </w:r>
          </w:p>
        </w:tc>
      </w:tr>
      <w:tr>
        <w:tblPrEx/>
        <w:trPr>
          <w:cantSplit/>
          <w:trHeight w:val="386" w:hRule="exact"/>
          <w:jc w:val="left"/>
        </w:trPr>
        <w:tc>
          <w:tcPr>
            <w:tcW w:w="712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48" w:after="0" w:lineRule="auto" w:line="240"/>
              <w:ind w:left="9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Monthly income after using SHS (Tk.)</w:t>
            </w:r>
          </w:p>
        </w:tc>
        <w:tc>
          <w:tcPr>
            <w:tcW w:w="6072" w:type="dxa"/>
            <w:gridSpan w:val="2"/>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48" w:after="0" w:lineRule="auto" w:line="240"/>
              <w:ind w:left="9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18000</w:t>
            </w:r>
          </w:p>
        </w:tc>
      </w:tr>
      <w:tr>
        <w:tblPrEx/>
        <w:trPr>
          <w:cantSplit/>
          <w:trHeight w:val="386" w:hRule="exact"/>
          <w:jc w:val="left"/>
        </w:trPr>
        <w:tc>
          <w:tcPr>
            <w:tcW w:w="7127" w:type="dxa"/>
            <w:vMerge w:val="restart"/>
            <w:tcBorders>
              <w:top w:val="single" w:sz="0" w:space="0" w:color="000000"/>
              <w:left w:val="single" w:sz="0" w:space="0" w:color="000000"/>
              <w:right w:val="single" w:sz="0" w:space="0" w:color="000000"/>
            </w:tcBorders>
            <w:tcMar>
              <w:top w:w="0" w:type="dxa"/>
              <w:left w:w="0" w:type="dxa"/>
              <w:bottom w:w="0" w:type="dxa"/>
              <w:right w:w="0" w:type="dxa"/>
            </w:tcMar>
          </w:tcPr>
          <w:p>
            <w:pPr>
              <w:pStyle w:val="style0"/>
              <w:spacing w:before="48" w:after="0" w:lineRule="auto" w:line="240"/>
              <w:ind w:left="9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Change of number of students</w:t>
            </w:r>
          </w:p>
        </w:tc>
        <w:tc>
          <w:tcPr>
            <w:tcW w:w="361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48" w:after="0" w:lineRule="auto" w:line="240"/>
              <w:ind w:left="9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Before using SHS</w:t>
            </w:r>
          </w:p>
        </w:tc>
        <w:tc>
          <w:tcPr>
            <w:tcW w:w="245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48" w:after="0" w:lineRule="auto" w:line="240"/>
              <w:ind w:left="1158"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3</w:t>
            </w:r>
          </w:p>
        </w:tc>
      </w:tr>
      <w:tr>
        <w:tblPrEx/>
        <w:trPr>
          <w:cantSplit/>
          <w:trHeight w:val="386" w:hRule="exact"/>
          <w:jc w:val="left"/>
        </w:trPr>
        <w:tc>
          <w:tcPr>
            <w:tcW w:w="7127" w:type="dxa"/>
            <w:vMerge w:val="continue"/>
            <w:tcBorders>
              <w:left w:val="single" w:sz="0" w:space="0" w:color="000000"/>
              <w:bottom w:val="single" w:sz="0" w:space="0" w:color="000000"/>
              <w:right w:val="single" w:sz="0" w:space="0" w:color="000000"/>
            </w:tcBorders>
            <w:tcMar>
              <w:top w:w="0" w:type="dxa"/>
              <w:left w:w="0" w:type="dxa"/>
              <w:bottom w:w="0" w:type="dxa"/>
              <w:right w:w="0" w:type="dxa"/>
            </w:tcMar>
          </w:tcPr>
          <w:p>
            <w:pPr>
              <w:pStyle w:val="style0"/>
              <w:rPr>
                <w:sz w:val="24"/>
                <w:szCs w:val="24"/>
              </w:rPr>
            </w:pPr>
          </w:p>
        </w:tc>
        <w:tc>
          <w:tcPr>
            <w:tcW w:w="361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48" w:after="0" w:lineRule="auto" w:line="240"/>
              <w:ind w:left="9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After using SHS</w:t>
            </w:r>
          </w:p>
        </w:tc>
        <w:tc>
          <w:tcPr>
            <w:tcW w:w="245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48" w:after="0" w:lineRule="auto" w:line="240"/>
              <w:ind w:left="1132"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3</w:t>
            </w:r>
          </w:p>
        </w:tc>
      </w:tr>
      <w:tr>
        <w:tblPrEx/>
        <w:trPr>
          <w:cantSplit/>
          <w:trHeight w:val="386" w:hRule="exact"/>
          <w:jc w:val="left"/>
        </w:trPr>
        <w:tc>
          <w:tcPr>
            <w:tcW w:w="7127" w:type="dxa"/>
            <w:vMerge w:val="restart"/>
            <w:tcBorders>
              <w:top w:val="single" w:sz="0" w:space="0" w:color="000000"/>
              <w:left w:val="single" w:sz="0" w:space="0" w:color="000000"/>
              <w:right w:val="single" w:sz="0" w:space="0" w:color="000000"/>
            </w:tcBorders>
            <w:tcMar>
              <w:top w:w="0" w:type="dxa"/>
              <w:left w:w="0" w:type="dxa"/>
              <w:bottom w:w="0" w:type="dxa"/>
              <w:right w:w="0" w:type="dxa"/>
            </w:tcMar>
          </w:tcPr>
          <w:p>
            <w:pPr>
              <w:pStyle w:val="style0"/>
              <w:spacing w:before="48" w:after="0" w:lineRule="auto" w:line="240"/>
              <w:ind w:left="9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Study hour at night</w:t>
            </w:r>
          </w:p>
        </w:tc>
        <w:tc>
          <w:tcPr>
            <w:tcW w:w="361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48" w:after="0" w:lineRule="auto" w:line="240"/>
              <w:ind w:left="9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Before using SHS</w:t>
            </w:r>
          </w:p>
        </w:tc>
        <w:tc>
          <w:tcPr>
            <w:tcW w:w="245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48" w:after="0" w:lineRule="auto" w:line="240"/>
              <w:ind w:left="1158"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2</w:t>
            </w:r>
          </w:p>
        </w:tc>
      </w:tr>
      <w:tr>
        <w:tblPrEx/>
        <w:trPr>
          <w:cantSplit/>
          <w:trHeight w:val="386" w:hRule="exact"/>
          <w:jc w:val="left"/>
        </w:trPr>
        <w:tc>
          <w:tcPr>
            <w:tcW w:w="7127" w:type="dxa"/>
            <w:vMerge w:val="continue"/>
            <w:tcBorders>
              <w:left w:val="single" w:sz="0" w:space="0" w:color="000000"/>
              <w:bottom w:val="single" w:sz="0" w:space="0" w:color="000000"/>
              <w:right w:val="single" w:sz="0" w:space="0" w:color="000000"/>
            </w:tcBorders>
            <w:tcMar>
              <w:top w:w="0" w:type="dxa"/>
              <w:left w:w="0" w:type="dxa"/>
              <w:bottom w:w="0" w:type="dxa"/>
              <w:right w:w="0" w:type="dxa"/>
            </w:tcMar>
          </w:tcPr>
          <w:p>
            <w:pPr>
              <w:pStyle w:val="style0"/>
              <w:rPr>
                <w:sz w:val="24"/>
                <w:szCs w:val="24"/>
              </w:rPr>
            </w:pPr>
          </w:p>
        </w:tc>
        <w:tc>
          <w:tcPr>
            <w:tcW w:w="361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48" w:after="0" w:lineRule="auto" w:line="240"/>
              <w:ind w:left="9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After using SHS</w:t>
            </w:r>
          </w:p>
        </w:tc>
        <w:tc>
          <w:tcPr>
            <w:tcW w:w="245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48" w:after="0" w:lineRule="auto" w:line="240"/>
              <w:ind w:left="1158"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3</w:t>
            </w:r>
          </w:p>
        </w:tc>
      </w:tr>
      <w:tr>
        <w:tblPrEx/>
        <w:trPr>
          <w:cantSplit/>
          <w:trHeight w:val="1545" w:hRule="exact"/>
          <w:jc w:val="left"/>
        </w:trPr>
        <w:tc>
          <w:tcPr>
            <w:tcW w:w="712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21" w:after="0" w:lineRule="auto" w:line="240"/>
              <w:ind w:left="9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How did they find the performance of SHS?</w:t>
            </w:r>
          </w:p>
        </w:tc>
        <w:tc>
          <w:tcPr>
            <w:tcW w:w="6072" w:type="dxa"/>
            <w:gridSpan w:val="2"/>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48" w:after="0" w:lineRule="auto" w:line="240"/>
              <w:ind w:left="9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Bad</w:t>
            </w:r>
          </w:p>
          <w:p>
            <w:pPr>
              <w:pStyle w:val="style0"/>
              <w:spacing w:before="75" w:after="0" w:lineRule="auto" w:line="300"/>
              <w:ind w:left="455" w:right="4031" w:hanging="360"/>
              <w:jc w:val="left"/>
              <w:rPr>
                <w:rFonts w:ascii="Times New Roman" w:cs="Times New Roman" w:eastAsia="Times New Roman" w:hAnsi="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Satisfactory </w:t>
            </w:r>
          </w:p>
          <w:p>
            <w:pPr>
              <w:pStyle w:val="style0"/>
              <w:spacing w:before="75" w:after="0" w:lineRule="auto" w:line="300"/>
              <w:ind w:left="455" w:right="4031" w:hanging="360"/>
              <w:jc w:val="left"/>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Good</w:t>
            </w:r>
          </w:p>
          <w:p>
            <w:pPr>
              <w:pStyle w:val="style0"/>
              <w:spacing w:before="0" w:after="0" w:lineRule="auto" w:line="240"/>
              <w:ind w:left="9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Ver</w:t>
            </w:r>
            <w:r>
              <w:rPr>
                <w:rFonts w:ascii="Times New Roman" w:cs="Times New Roman" w:eastAsia="Times New Roman" w:hAnsi="Times New Roman"/>
                <w:b w:val="false"/>
                <w:bCs w:val="false"/>
                <w:i w:val="false"/>
                <w:iCs w:val="false"/>
                <w:color w:val="000000"/>
                <w:spacing w:val="0"/>
                <w:w w:val="100"/>
                <w:position w:val="0"/>
                <w:sz w:val="24"/>
                <w:szCs w:val="24"/>
                <w:u w:val="none"/>
                <w:lang w:val="en-US"/>
              </w:rPr>
              <w:t xml:space="preserve">y </w:t>
            </w:r>
            <w:r>
              <w:rPr>
                <w:rFonts w:ascii="Times New Roman" w:cs="Times New Roman" w:eastAsia="Times New Roman" w:hAnsi="Times New Roman"/>
                <w:b w:val="false"/>
                <w:bCs w:val="false"/>
                <w:i w:val="false"/>
                <w:iCs w:val="false"/>
                <w:color w:val="000000"/>
                <w:spacing w:val="0"/>
                <w:w w:val="100"/>
                <w:position w:val="0"/>
                <w:sz w:val="24"/>
                <w:szCs w:val="24"/>
                <w:u w:val="none"/>
              </w:rPr>
              <w:t>good</w:t>
            </w:r>
          </w:p>
        </w:tc>
      </w:tr>
      <w:tr>
        <w:tblPrEx/>
        <w:trPr>
          <w:cantSplit/>
          <w:trHeight w:val="1545" w:hRule="exact"/>
          <w:jc w:val="left"/>
        </w:trPr>
        <w:tc>
          <w:tcPr>
            <w:tcW w:w="712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21" w:after="0" w:lineRule="auto" w:line="240"/>
              <w:ind w:left="9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Are you satisfied with your system provider service?</w:t>
            </w:r>
          </w:p>
        </w:tc>
        <w:tc>
          <w:tcPr>
            <w:tcW w:w="6072" w:type="dxa"/>
            <w:gridSpan w:val="2"/>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48" w:after="0" w:lineRule="auto" w:line="240"/>
              <w:ind w:left="9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Bad</w:t>
            </w:r>
          </w:p>
          <w:p>
            <w:pPr>
              <w:pStyle w:val="style0"/>
              <w:spacing w:before="75" w:after="0" w:lineRule="auto" w:line="300"/>
              <w:ind w:left="455" w:right="4031" w:hanging="360"/>
              <w:jc w:val="left"/>
              <w:rPr>
                <w:rFonts w:ascii="Times New Roman" w:cs="Times New Roman" w:eastAsia="Times New Roman" w:hAnsi="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Satisfactor</w:t>
            </w:r>
          </w:p>
          <w:p>
            <w:pPr>
              <w:pStyle w:val="style0"/>
              <w:spacing w:before="75" w:after="0" w:lineRule="auto" w:line="300"/>
              <w:ind w:left="455" w:right="4031" w:hanging="360"/>
              <w:jc w:val="left"/>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Good</w:t>
            </w:r>
          </w:p>
          <w:p>
            <w:pPr>
              <w:pStyle w:val="style0"/>
              <w:spacing w:before="0" w:after="0" w:lineRule="auto" w:line="240"/>
              <w:ind w:left="9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Very good</w:t>
            </w:r>
          </w:p>
        </w:tc>
      </w:tr>
      <w:tr>
        <w:tblPrEx/>
        <w:trPr>
          <w:cantSplit/>
          <w:trHeight w:val="386" w:hRule="exact"/>
          <w:jc w:val="left"/>
        </w:trPr>
        <w:tc>
          <w:tcPr>
            <w:tcW w:w="712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21" w:after="0" w:lineRule="auto" w:line="240"/>
              <w:ind w:left="9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What types of problems do you faced with your SHS?</w:t>
            </w:r>
          </w:p>
        </w:tc>
        <w:tc>
          <w:tcPr>
            <w:tcW w:w="6072" w:type="dxa"/>
            <w:gridSpan w:val="2"/>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48" w:after="0" w:lineRule="auto" w:line="240"/>
              <w:ind w:left="81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Not yet.</w:t>
            </w:r>
          </w:p>
        </w:tc>
      </w:tr>
      <w:tr>
        <w:tblPrEx/>
        <w:trPr>
          <w:cantSplit/>
          <w:trHeight w:val="386" w:hRule="exact"/>
          <w:jc w:val="left"/>
        </w:trPr>
        <w:tc>
          <w:tcPr>
            <w:tcW w:w="712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21" w:after="0" w:lineRule="auto" w:line="240"/>
              <w:ind w:left="9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Is SHS electricity is enough for your family?</w:t>
            </w:r>
          </w:p>
        </w:tc>
        <w:tc>
          <w:tcPr>
            <w:tcW w:w="6072" w:type="dxa"/>
            <w:gridSpan w:val="2"/>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48" w:after="0" w:lineRule="auto" w:line="240"/>
              <w:ind w:left="81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Not enough</w:t>
            </w:r>
          </w:p>
        </w:tc>
      </w:tr>
      <w:tr>
        <w:tblPrEx/>
        <w:trPr>
          <w:cantSplit/>
          <w:trHeight w:val="386" w:hRule="exact"/>
          <w:jc w:val="left"/>
        </w:trPr>
        <w:tc>
          <w:tcPr>
            <w:tcW w:w="712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21" w:after="0" w:lineRule="auto" w:line="240"/>
              <w:ind w:left="9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Do you have any comment about installment?</w:t>
            </w:r>
          </w:p>
        </w:tc>
        <w:tc>
          <w:tcPr>
            <w:tcW w:w="6072" w:type="dxa"/>
            <w:gridSpan w:val="2"/>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48" w:after="0" w:lineRule="auto" w:line="240"/>
              <w:ind w:left="86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No comments</w:t>
            </w:r>
          </w:p>
        </w:tc>
      </w:tr>
      <w:tr>
        <w:tblPrEx/>
        <w:trPr>
          <w:cantSplit/>
          <w:trHeight w:val="386" w:hRule="exact"/>
          <w:jc w:val="left"/>
        </w:trPr>
        <w:tc>
          <w:tcPr>
            <w:tcW w:w="7127" w:type="dxa"/>
            <w:vMerge w:val="restart"/>
            <w:tcBorders>
              <w:top w:val="single" w:sz="0" w:space="0" w:color="000000"/>
              <w:left w:val="single" w:sz="0" w:space="0" w:color="000000"/>
              <w:right w:val="single" w:sz="0" w:space="0" w:color="000000"/>
            </w:tcBorders>
            <w:tcMar>
              <w:top w:w="0" w:type="dxa"/>
              <w:left w:w="0" w:type="dxa"/>
              <w:bottom w:w="0" w:type="dxa"/>
              <w:right w:w="0" w:type="dxa"/>
            </w:tcMar>
          </w:tcPr>
          <w:p>
            <w:pPr>
              <w:pStyle w:val="style0"/>
              <w:spacing w:before="21" w:after="0" w:lineRule="auto" w:line="240"/>
              <w:ind w:left="9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What amount (Liter) kerosene did you used?</w:t>
            </w:r>
          </w:p>
        </w:tc>
        <w:tc>
          <w:tcPr>
            <w:tcW w:w="361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48" w:after="0" w:lineRule="auto" w:line="240"/>
              <w:ind w:left="9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Before using SHS</w:t>
            </w:r>
          </w:p>
        </w:tc>
        <w:tc>
          <w:tcPr>
            <w:tcW w:w="245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48" w:after="0" w:lineRule="auto" w:line="240"/>
              <w:ind w:left="9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6</w:t>
            </w:r>
          </w:p>
        </w:tc>
      </w:tr>
      <w:tr>
        <w:tblPrEx/>
        <w:trPr>
          <w:cantSplit/>
          <w:trHeight w:val="386" w:hRule="exact"/>
          <w:jc w:val="left"/>
        </w:trPr>
        <w:tc>
          <w:tcPr>
            <w:tcW w:w="7127" w:type="dxa"/>
            <w:vMerge w:val="continue"/>
            <w:tcBorders>
              <w:left w:val="single" w:sz="0" w:space="0" w:color="000000"/>
              <w:bottom w:val="single" w:sz="0" w:space="0" w:color="000000"/>
              <w:right w:val="single" w:sz="0" w:space="0" w:color="000000"/>
            </w:tcBorders>
            <w:tcMar>
              <w:top w:w="0" w:type="dxa"/>
              <w:left w:w="0" w:type="dxa"/>
              <w:bottom w:w="0" w:type="dxa"/>
              <w:right w:w="0" w:type="dxa"/>
            </w:tcMar>
          </w:tcPr>
          <w:p>
            <w:pPr>
              <w:pStyle w:val="style0"/>
              <w:rPr>
                <w:sz w:val="24"/>
                <w:szCs w:val="24"/>
              </w:rPr>
            </w:pPr>
          </w:p>
        </w:tc>
        <w:tc>
          <w:tcPr>
            <w:tcW w:w="361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48" w:after="0" w:lineRule="auto" w:line="240"/>
              <w:ind w:left="9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lang w:val="en-US"/>
              </w:rPr>
              <w:t>A</w:t>
            </w:r>
            <w:r>
              <w:rPr>
                <w:rFonts w:ascii="Times New Roman" w:cs="Times New Roman" w:eastAsia="Times New Roman" w:hAnsi="Times New Roman"/>
                <w:b w:val="false"/>
                <w:bCs w:val="false"/>
                <w:i w:val="false"/>
                <w:iCs w:val="false"/>
                <w:color w:val="000000"/>
                <w:spacing w:val="0"/>
                <w:w w:val="100"/>
                <w:position w:val="0"/>
                <w:sz w:val="24"/>
                <w:szCs w:val="24"/>
                <w:u w:val="none"/>
              </w:rPr>
              <w:t>fter using SHS</w:t>
            </w:r>
          </w:p>
        </w:tc>
        <w:tc>
          <w:tcPr>
            <w:tcW w:w="245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48" w:after="0" w:lineRule="auto" w:line="240"/>
              <w:ind w:left="9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w:t>
            </w:r>
          </w:p>
        </w:tc>
      </w:tr>
      <w:tr>
        <w:tblPrEx/>
        <w:trPr>
          <w:cantSplit/>
          <w:trHeight w:val="672" w:hRule="exact"/>
          <w:jc w:val="left"/>
        </w:trPr>
        <w:tc>
          <w:tcPr>
            <w:tcW w:w="712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21" w:after="0" w:lineRule="auto" w:line="242"/>
              <w:ind w:left="95" w:right="29" w:firstLine="0"/>
              <w:jc w:val="left"/>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Do</w:t>
            </w:r>
            <w:r>
              <w:rPr>
                <w:rFonts w:ascii="Times New Roman" w:cs="Times New Roman" w:eastAsia="Times New Roman" w:hAnsi="Times New Roman"/>
                <w:b w:val="false"/>
                <w:bCs w:val="false"/>
                <w:i w:val="false"/>
                <w:iCs w:val="false"/>
                <w:color w:val="000000"/>
                <w:spacing w:val="1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you</w:t>
            </w:r>
            <w:r>
              <w:rPr>
                <w:rFonts w:ascii="Times New Roman" w:cs="Times New Roman" w:eastAsia="Times New Roman" w:hAnsi="Times New Roman"/>
                <w:b w:val="false"/>
                <w:bCs w:val="false"/>
                <w:i w:val="false"/>
                <w:iCs w:val="false"/>
                <w:color w:val="000000"/>
                <w:spacing w:val="1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like</w:t>
            </w:r>
            <w:r>
              <w:rPr>
                <w:rFonts w:ascii="Times New Roman" w:cs="Times New Roman" w:eastAsia="Times New Roman" w:hAnsi="Times New Roman"/>
                <w:b w:val="false"/>
                <w:bCs w:val="false"/>
                <w:i w:val="false"/>
                <w:iCs w:val="false"/>
                <w:color w:val="000000"/>
                <w:spacing w:val="1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to</w:t>
            </w:r>
            <w:r>
              <w:rPr>
                <w:rFonts w:ascii="Times New Roman" w:cs="Times New Roman" w:eastAsia="Times New Roman" w:hAnsi="Times New Roman"/>
                <w:b w:val="false"/>
                <w:bCs w:val="false"/>
                <w:i w:val="false"/>
                <w:iCs w:val="false"/>
                <w:color w:val="000000"/>
                <w:spacing w:val="1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use</w:t>
            </w:r>
            <w:r>
              <w:rPr>
                <w:rFonts w:ascii="Times New Roman" w:cs="Times New Roman" w:eastAsia="Times New Roman" w:hAnsi="Times New Roman"/>
                <w:b w:val="false"/>
                <w:bCs w:val="false"/>
                <w:i w:val="false"/>
                <w:iCs w:val="false"/>
                <w:color w:val="000000"/>
                <w:spacing w:val="1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TV</w:t>
            </w:r>
            <w:r>
              <w:rPr>
                <w:rFonts w:ascii="Times New Roman" w:cs="Times New Roman" w:eastAsia="Times New Roman" w:hAnsi="Times New Roman"/>
                <w:b w:val="false"/>
                <w:bCs w:val="false"/>
                <w:i w:val="false"/>
                <w:iCs w:val="false"/>
                <w:color w:val="000000"/>
                <w:spacing w:val="6"/>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or</w:t>
            </w:r>
            <w:r>
              <w:rPr>
                <w:rFonts w:ascii="Times New Roman" w:cs="Times New Roman" w:eastAsia="Times New Roman" w:hAnsi="Times New Roman"/>
                <w:b w:val="false"/>
                <w:bCs w:val="false"/>
                <w:i w:val="false"/>
                <w:iCs w:val="false"/>
                <w:color w:val="000000"/>
                <w:spacing w:val="1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Fan</w:t>
            </w:r>
            <w:r>
              <w:rPr>
                <w:rFonts w:ascii="Times New Roman" w:cs="Times New Roman" w:eastAsia="Times New Roman" w:hAnsi="Times New Roman"/>
                <w:b w:val="false"/>
                <w:bCs w:val="false"/>
                <w:i w:val="false"/>
                <w:iCs w:val="false"/>
                <w:color w:val="000000"/>
                <w:spacing w:val="1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or</w:t>
            </w:r>
            <w:r>
              <w:rPr>
                <w:rFonts w:ascii="Times New Roman" w:cs="Times New Roman" w:eastAsia="Times New Roman" w:hAnsi="Times New Roman"/>
                <w:b w:val="false"/>
                <w:bCs w:val="false"/>
                <w:i w:val="false"/>
                <w:iCs w:val="false"/>
                <w:color w:val="000000"/>
                <w:spacing w:val="1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others/to</w:t>
            </w:r>
            <w:r>
              <w:rPr>
                <w:rFonts w:ascii="Times New Roman" w:cs="Times New Roman" w:eastAsia="Times New Roman" w:hAnsi="Times New Roman"/>
                <w:b w:val="false"/>
                <w:bCs w:val="false"/>
                <w:i w:val="false"/>
                <w:iCs w:val="false"/>
                <w:color w:val="000000"/>
                <w:spacing w:val="1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increase</w:t>
            </w:r>
            <w:r>
              <w:rPr>
                <w:rFonts w:ascii="Times New Roman" w:cs="Times New Roman" w:eastAsia="Times New Roman" w:hAnsi="Times New Roman"/>
                <w:b w:val="false"/>
                <w:bCs w:val="false"/>
                <w:i w:val="false"/>
                <w:iCs w:val="false"/>
                <w:color w:val="000000"/>
                <w:spacing w:val="1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your</w:t>
            </w:r>
            <w:r>
              <w:rPr>
                <w:rFonts w:ascii="Times New Roman" w:cs="Times New Roman" w:eastAsia="Times New Roman" w:hAnsi="Times New Roman"/>
                <w:b w:val="false"/>
                <w:bCs w:val="false"/>
                <w:i w:val="false"/>
                <w:iCs w:val="false"/>
                <w:color w:val="000000"/>
                <w:spacing w:val="1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SHS capacity?</w:t>
            </w:r>
          </w:p>
        </w:tc>
        <w:tc>
          <w:tcPr>
            <w:tcW w:w="6072" w:type="dxa"/>
            <w:gridSpan w:val="2"/>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48" w:after="0" w:lineRule="auto" w:line="240"/>
              <w:ind w:left="9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Yes</w:t>
            </w:r>
          </w:p>
        </w:tc>
      </w:tr>
    </w:tbl>
    <w:p>
      <w:pPr>
        <w:pStyle w:val="style0"/>
        <w:rPr>
          <w:sz w:val="24"/>
          <w:szCs w:val="24"/>
        </w:rPr>
        <w:sectPr>
          <w:pgSz w:w="14400" w:h="10800" w:orient="landscape"/>
          <w:pgMar w:top="479" w:right="600" w:bottom="306" w:left="600" w:header="720" w:footer="720" w:gutter="0"/>
          <w:cols w:equalWidth="1" w:space="708" w:num="1" w:sep="0"/>
        </w:sectPr>
      </w:pPr>
    </w:p>
    <w:p>
      <w:pPr>
        <w:pStyle w:val="style0"/>
        <w:spacing w:before="0" w:after="0" w:lineRule="auto" w:line="240"/>
        <w:ind w:left="154" w:right="-20" w:firstLine="0"/>
        <w:rPr>
          <w:rFonts w:cs="Times New Roman" w:eastAsia="Times New Roman"/>
          <w:b/>
          <w:bCs/>
          <w:i w:val="false"/>
          <w:iCs w:val="false"/>
          <w:color w:val="4bacc6"/>
          <w:spacing w:val="0"/>
          <w:w w:val="100"/>
          <w:position w:val="0"/>
          <w:sz w:val="24"/>
          <w:szCs w:val="24"/>
          <w:u w:val="none"/>
        </w:rPr>
      </w:pPr>
      <w:r>
        <w:rPr>
          <w:rFonts w:ascii="Times New Roman" w:cs="Times New Roman" w:eastAsia="Times New Roman" w:hAnsi="Times New Roman"/>
          <w:b/>
          <w:bCs/>
          <w:i w:val="false"/>
          <w:iCs w:val="false"/>
          <w:color w:val="4bacc6"/>
          <w:spacing w:val="0"/>
          <w:w w:val="100"/>
          <w:position w:val="0"/>
          <w:sz w:val="24"/>
          <w:szCs w:val="24"/>
          <w:u w:val="none"/>
        </w:rPr>
        <w:t>SURVEY</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STOCKHOLDER</w:t>
      </w:r>
    </w:p>
    <w:p>
      <w:pPr>
        <w:pStyle w:val="style0"/>
        <w:spacing w:before="0" w:after="0" w:lineRule="exact" w:line="240"/>
        <w:rPr>
          <w:rFonts w:cs="Times New Roman" w:eastAsia="Times New Roman"/>
          <w:b w:val="false"/>
          <w:bCs w:val="false"/>
          <w:i w:val="false"/>
          <w:iCs w:val="false"/>
          <w:spacing w:val="0"/>
          <w:w w:val="100"/>
          <w:position w:val="0"/>
          <w:sz w:val="24"/>
          <w:szCs w:val="24"/>
          <w:u w:val="none"/>
        </w:rPr>
      </w:pPr>
    </w:p>
    <w:p>
      <w:pPr>
        <w:pStyle w:val="style0"/>
        <w:spacing w:before="0" w:after="0" w:lineRule="exact" w:line="240"/>
        <w:rPr>
          <w:rFonts w:cs="Times New Roman" w:eastAsia="Times New Roman"/>
          <w:b w:val="false"/>
          <w:bCs w:val="false"/>
          <w:i w:val="false"/>
          <w:iCs w:val="false"/>
          <w:spacing w:val="0"/>
          <w:w w:val="100"/>
          <w:position w:val="0"/>
          <w:sz w:val="24"/>
          <w:szCs w:val="24"/>
          <w:u w:val="none"/>
        </w:rPr>
      </w:pPr>
    </w:p>
    <w:p>
      <w:pPr>
        <w:pStyle w:val="style0"/>
        <w:spacing w:before="0" w:after="0" w:lineRule="exact" w:line="240"/>
        <w:rPr>
          <w:rFonts w:cs="Times New Roman" w:eastAsia="Times New Roman"/>
          <w:b w:val="false"/>
          <w:bCs w:val="false"/>
          <w:i w:val="false"/>
          <w:iCs w:val="false"/>
          <w:spacing w:val="0"/>
          <w:w w:val="100"/>
          <w:position w:val="0"/>
          <w:sz w:val="24"/>
          <w:szCs w:val="24"/>
          <w:u w:val="none"/>
        </w:rPr>
      </w:pPr>
    </w:p>
    <w:p>
      <w:pPr>
        <w:pStyle w:val="style0"/>
        <w:spacing w:before="0" w:after="4" w:lineRule="exact" w:line="200"/>
        <w:rPr>
          <w:rFonts w:cs="Times New Roman" w:eastAsia="Times New Roman"/>
          <w:b w:val="false"/>
          <w:bCs w:val="false"/>
          <w:i w:val="false"/>
          <w:iCs w:val="false"/>
          <w:spacing w:val="0"/>
          <w:w w:val="100"/>
          <w:position w:val="0"/>
          <w:sz w:val="24"/>
          <w:szCs w:val="24"/>
          <w:u w:val="none"/>
        </w:rPr>
      </w:pPr>
    </w:p>
    <w:p>
      <w:pPr>
        <w:pStyle w:val="style179"/>
        <w:numPr>
          <w:ilvl w:val="1"/>
          <w:numId w:val="13"/>
        </w:numPr>
        <w:spacing w:before="0" w:after="0" w:lineRule="auto" w:line="240"/>
        <w:ind w:right="-2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Various Companies</w:t>
      </w:r>
    </w:p>
    <w:p>
      <w:pPr>
        <w:pStyle w:val="style0"/>
        <w:spacing w:before="0" w:after="79" w:lineRule="exact" w:line="240"/>
        <w:rPr>
          <w:rFonts w:cs="Times New Roman" w:eastAsia="Times New Roman"/>
          <w:b w:val="false"/>
          <w:bCs w:val="false"/>
          <w:i w:val="false"/>
          <w:iCs w:val="false"/>
          <w:spacing w:val="0"/>
          <w:w w:val="100"/>
          <w:position w:val="0"/>
          <w:sz w:val="24"/>
          <w:szCs w:val="24"/>
          <w:u w:val="none"/>
        </w:rPr>
      </w:pPr>
    </w:p>
    <w:p>
      <w:pPr>
        <w:pStyle w:val="style179"/>
        <w:numPr>
          <w:ilvl w:val="1"/>
          <w:numId w:val="13"/>
        </w:numPr>
        <w:spacing w:before="0" w:after="0" w:lineRule="auto" w:line="240"/>
        <w:ind w:right="-2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Purchasing mode</w:t>
      </w:r>
    </w:p>
    <w:p>
      <w:pPr>
        <w:pStyle w:val="style0"/>
        <w:spacing w:before="0" w:after="79" w:lineRule="exact" w:line="240"/>
        <w:rPr>
          <w:rFonts w:cs="Times New Roman" w:eastAsia="Times New Roman"/>
          <w:b w:val="false"/>
          <w:bCs w:val="false"/>
          <w:i w:val="false"/>
          <w:iCs w:val="false"/>
          <w:spacing w:val="0"/>
          <w:w w:val="100"/>
          <w:position w:val="0"/>
          <w:sz w:val="24"/>
          <w:szCs w:val="24"/>
          <w:u w:val="none"/>
        </w:rPr>
      </w:pPr>
    </w:p>
    <w:p>
      <w:pPr>
        <w:pStyle w:val="style179"/>
        <w:numPr>
          <w:ilvl w:val="1"/>
          <w:numId w:val="13"/>
        </w:numPr>
        <w:spacing w:before="0" w:after="0" w:lineRule="auto" w:line="240"/>
        <w:ind w:right="-2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Expenditure before SHS</w:t>
      </w:r>
    </w:p>
    <w:p>
      <w:pPr>
        <w:pStyle w:val="style0"/>
        <w:spacing w:before="0" w:after="79" w:lineRule="exact" w:line="240"/>
        <w:rPr>
          <w:rFonts w:cs="Times New Roman" w:eastAsia="Times New Roman"/>
          <w:b w:val="false"/>
          <w:bCs w:val="false"/>
          <w:i w:val="false"/>
          <w:iCs w:val="false"/>
          <w:spacing w:val="0"/>
          <w:w w:val="100"/>
          <w:position w:val="0"/>
          <w:sz w:val="24"/>
          <w:szCs w:val="24"/>
          <w:u w:val="none"/>
        </w:rPr>
      </w:pPr>
    </w:p>
    <w:p>
      <w:pPr>
        <w:pStyle w:val="style179"/>
        <w:numPr>
          <w:ilvl w:val="1"/>
          <w:numId w:val="13"/>
        </w:numPr>
        <w:spacing w:before="0" w:after="0" w:lineRule="auto" w:line="240"/>
        <w:ind w:right="-2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Expenditure after SHS</w:t>
      </w:r>
    </w:p>
    <w:p>
      <w:pPr>
        <w:pStyle w:val="style0"/>
        <w:spacing w:before="0" w:after="79" w:lineRule="exact" w:line="240"/>
        <w:rPr>
          <w:rFonts w:cs="Times New Roman" w:eastAsia="Times New Roman"/>
          <w:b w:val="false"/>
          <w:bCs w:val="false"/>
          <w:i w:val="false"/>
          <w:iCs w:val="false"/>
          <w:spacing w:val="0"/>
          <w:w w:val="100"/>
          <w:position w:val="0"/>
          <w:sz w:val="24"/>
          <w:szCs w:val="24"/>
          <w:u w:val="none"/>
        </w:rPr>
      </w:pPr>
    </w:p>
    <w:p>
      <w:pPr>
        <w:pStyle w:val="style179"/>
        <w:numPr>
          <w:ilvl w:val="1"/>
          <w:numId w:val="13"/>
        </w:numPr>
        <w:spacing w:before="0" w:after="0" w:lineRule="auto" w:line="240"/>
        <w:ind w:right="-2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Economic State before SHS</w:t>
      </w:r>
    </w:p>
    <w:p>
      <w:pPr>
        <w:pStyle w:val="style0"/>
        <w:spacing w:before="0" w:after="79" w:lineRule="exact" w:line="240"/>
        <w:rPr>
          <w:rFonts w:cs="Times New Roman" w:eastAsia="Times New Roman"/>
          <w:b w:val="false"/>
          <w:bCs w:val="false"/>
          <w:i w:val="false"/>
          <w:iCs w:val="false"/>
          <w:spacing w:val="0"/>
          <w:w w:val="100"/>
          <w:position w:val="0"/>
          <w:sz w:val="24"/>
          <w:szCs w:val="24"/>
          <w:u w:val="none"/>
        </w:rPr>
      </w:pPr>
    </w:p>
    <w:p>
      <w:pPr>
        <w:pStyle w:val="style179"/>
        <w:numPr>
          <w:ilvl w:val="1"/>
          <w:numId w:val="13"/>
        </w:numPr>
        <w:spacing w:before="0" w:after="0" w:lineRule="auto" w:line="240"/>
        <w:ind w:right="-2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Economic State after SHS</w:t>
      </w:r>
    </w:p>
    <w:p>
      <w:pPr>
        <w:pStyle w:val="style0"/>
        <w:spacing w:before="0" w:after="79" w:lineRule="exact" w:line="240"/>
        <w:rPr>
          <w:rFonts w:cs="Times New Roman" w:eastAsia="Times New Roman"/>
          <w:b w:val="false"/>
          <w:bCs w:val="false"/>
          <w:i w:val="false"/>
          <w:iCs w:val="false"/>
          <w:spacing w:val="0"/>
          <w:w w:val="100"/>
          <w:position w:val="0"/>
          <w:sz w:val="24"/>
          <w:szCs w:val="24"/>
          <w:u w:val="none"/>
        </w:rPr>
      </w:pPr>
    </w:p>
    <w:p>
      <w:pPr>
        <w:pStyle w:val="style179"/>
        <w:numPr>
          <w:ilvl w:val="1"/>
          <w:numId w:val="13"/>
        </w:numPr>
        <w:spacing w:before="0" w:after="0" w:lineRule="auto" w:line="240"/>
        <w:ind w:right="-2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Educational scenario before SHS</w:t>
      </w:r>
    </w:p>
    <w:p>
      <w:pPr>
        <w:pStyle w:val="style0"/>
        <w:spacing w:before="0" w:after="79" w:lineRule="exact" w:line="240"/>
        <w:rPr>
          <w:rFonts w:cs="Times New Roman" w:eastAsia="Times New Roman"/>
          <w:b w:val="false"/>
          <w:bCs w:val="false"/>
          <w:i w:val="false"/>
          <w:iCs w:val="false"/>
          <w:spacing w:val="0"/>
          <w:w w:val="100"/>
          <w:position w:val="0"/>
          <w:sz w:val="24"/>
          <w:szCs w:val="24"/>
          <w:u w:val="none"/>
        </w:rPr>
      </w:pPr>
    </w:p>
    <w:p>
      <w:pPr>
        <w:pStyle w:val="style179"/>
        <w:numPr>
          <w:ilvl w:val="1"/>
          <w:numId w:val="13"/>
        </w:numPr>
        <w:spacing w:before="0" w:after="0" w:lineRule="auto" w:line="240"/>
        <w:ind w:right="-2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Educational scenario after SHS</w:t>
      </w:r>
    </w:p>
    <w:p>
      <w:pPr>
        <w:pStyle w:val="style0"/>
        <w:rPr>
          <w:sz w:val="24"/>
          <w:szCs w:val="24"/>
        </w:rPr>
        <w:sectPr>
          <w:pgSz w:w="14400" w:h="10800" w:orient="landscape"/>
          <w:pgMar w:top="870" w:right="850" w:bottom="1134" w:left="1701" w:header="720" w:footer="720" w:gutter="0"/>
          <w:cols w:equalWidth="1" w:space="708" w:num="1" w:sep="0"/>
        </w:sectPr>
      </w:pPr>
    </w:p>
    <w:p>
      <w:pPr>
        <w:pStyle w:val="style0"/>
        <w:spacing w:before="0" w:after="0" w:lineRule="auto" w:line="240"/>
        <w:ind w:left="239" w:right="-20" w:firstLine="0"/>
        <w:rPr>
          <w:rFonts w:cs="Times New Roman" w:eastAsia="Times New Roman"/>
          <w:b/>
          <w:bCs/>
          <w:i w:val="false"/>
          <w:iCs w:val="false"/>
          <w:color w:val="4bacc6"/>
          <w:spacing w:val="0"/>
          <w:w w:val="100"/>
          <w:position w:val="0"/>
          <w:sz w:val="24"/>
          <w:szCs w:val="24"/>
          <w:u w:val="none"/>
        </w:rPr>
      </w:pPr>
      <w:r>
        <w:rPr>
          <w:rFonts w:ascii="Times New Roman" w:cs="Times New Roman" w:eastAsia="Times New Roman" w:hAnsi="Times New Roman"/>
          <w:b/>
          <w:bCs/>
          <w:i w:val="false"/>
          <w:iCs w:val="false"/>
          <w:color w:val="4bacc6"/>
          <w:spacing w:val="0"/>
          <w:w w:val="100"/>
          <w:position w:val="0"/>
          <w:sz w:val="24"/>
          <w:szCs w:val="24"/>
          <w:u w:val="none"/>
        </w:rPr>
        <w:t>Various</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companies</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in</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survey</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area</w:t>
      </w:r>
    </w:p>
    <w:p>
      <w:pPr>
        <w:pStyle w:val="style0"/>
        <w:spacing w:before="0" w:after="0" w:lineRule="exact" w:line="240"/>
        <w:rPr>
          <w:rFonts w:cs="Times New Roman" w:eastAsia="Times New Roman"/>
          <w:b w:val="false"/>
          <w:bCs w:val="false"/>
          <w:i w:val="false"/>
          <w:iCs w:val="false"/>
          <w:spacing w:val="0"/>
          <w:w w:val="100"/>
          <w:position w:val="0"/>
          <w:sz w:val="24"/>
          <w:szCs w:val="24"/>
          <w:u w:val="none"/>
        </w:rPr>
      </w:pPr>
    </w:p>
    <w:p>
      <w:pPr>
        <w:pStyle w:val="style0"/>
        <w:spacing w:before="0" w:after="9" w:lineRule="exact" w:line="18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4"/>
        <w:ind w:left="0" w:right="615" w:firstLine="0"/>
        <w:jc w:val="left"/>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People of the Naria upazilla in Shariatpur use only two Companies SHS. </w:t>
      </w:r>
      <w:r>
        <w:rPr>
          <w:rFonts w:ascii="Wingdings" w:cs="Wingdings" w:eastAsia="Wingdings" w:hAnsi="Wingdings"/>
          <w:b w:val="false"/>
          <w:bCs w:val="false"/>
          <w:i w:val="false"/>
          <w:iCs w:val="false"/>
          <w:color w:val="000000"/>
          <w:spacing w:val="0"/>
          <w:w w:val="100"/>
          <w:position w:val="0"/>
          <w:sz w:val="24"/>
          <w:szCs w:val="24"/>
          <w:u w:val="none"/>
        </w:rPr>
        <w:t>Ø</w:t>
      </w:r>
      <w:r>
        <w:rPr>
          <w:rFonts w:ascii="Wingdings" w:cs="Wingdings" w:eastAsia="Wingdings" w:hAnsi="Wingdings"/>
          <w:b w:val="false"/>
          <w:bCs w:val="false"/>
          <w:i w:val="false"/>
          <w:iCs w:val="false"/>
          <w:color w:val="000000"/>
          <w:spacing w:val="-31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Grameen Shakti.</w:t>
      </w:r>
    </w:p>
    <w:p>
      <w:pPr>
        <w:pStyle w:val="style0"/>
        <w:spacing w:before="0" w:after="0" w:lineRule="exact" w:line="240"/>
        <w:rPr>
          <w:rFonts w:cs="Times New Roman" w:eastAsia="Times New Roman"/>
          <w:b w:val="false"/>
          <w:bCs w:val="false"/>
          <w:i w:val="false"/>
          <w:iCs w:val="false"/>
          <w:spacing w:val="0"/>
          <w:w w:val="100"/>
          <w:position w:val="0"/>
          <w:sz w:val="24"/>
          <w:szCs w:val="24"/>
          <w:u w:val="none"/>
        </w:rPr>
      </w:pPr>
    </w:p>
    <w:p>
      <w:pPr>
        <w:pStyle w:val="style0"/>
        <w:spacing w:before="0" w:after="17" w:lineRule="exact" w:line="24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0" w:right="-20" w:firstLine="0"/>
        <w:rPr>
          <w:rFonts w:cs="Times New Roman" w:eastAsia="Times New Roman"/>
          <w:b w:val="false"/>
          <w:bCs w:val="false"/>
          <w:i w:val="false"/>
          <w:iCs w:val="false"/>
          <w:color w:val="000000"/>
          <w:spacing w:val="0"/>
          <w:w w:val="100"/>
          <w:position w:val="0"/>
          <w:sz w:val="24"/>
          <w:szCs w:val="24"/>
          <w:u w:val="none"/>
        </w:rPr>
      </w:pPr>
      <w:r>
        <w:rPr>
          <w:rFonts w:ascii="Wingdings" w:cs="Wingdings" w:eastAsia="Wingdings" w:hAnsi="Wingdings"/>
          <w:b w:val="false"/>
          <w:bCs w:val="false"/>
          <w:i w:val="false"/>
          <w:iCs w:val="false"/>
          <w:color w:val="000000"/>
          <w:spacing w:val="0"/>
          <w:w w:val="100"/>
          <w:position w:val="0"/>
          <w:sz w:val="24"/>
          <w:szCs w:val="24"/>
          <w:u w:val="none"/>
        </w:rPr>
        <w:t>Ø</w:t>
      </w:r>
      <w:r>
        <w:rPr>
          <w:rFonts w:ascii="Wingdings" w:cs="Wingdings" w:eastAsia="Wingdings" w:hAnsi="Wingdings"/>
          <w:b w:val="false"/>
          <w:bCs w:val="false"/>
          <w:i w:val="false"/>
          <w:iCs w:val="false"/>
          <w:color w:val="000000"/>
          <w:spacing w:val="-31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Rural services foundation.</w:t>
      </w:r>
    </w:p>
    <w:p>
      <w:pPr>
        <w:pStyle w:val="style0"/>
        <w:spacing w:before="0" w:after="0" w:lineRule="exact" w:line="240"/>
        <w:rPr>
          <w:rFonts w:cs="Times New Roman" w:eastAsia="Times New Roman"/>
          <w:b w:val="false"/>
          <w:bCs w:val="false"/>
          <w:i w:val="false"/>
          <w:iCs w:val="false"/>
          <w:spacing w:val="0"/>
          <w:w w:val="100"/>
          <w:position w:val="0"/>
          <w:sz w:val="24"/>
          <w:szCs w:val="24"/>
          <w:u w:val="none"/>
        </w:rPr>
      </w:pPr>
    </w:p>
    <w:p>
      <w:pPr>
        <w:pStyle w:val="style0"/>
        <w:spacing w:before="0" w:after="37" w:lineRule="exact" w:line="24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But Grameen Shakti is more popular then Rural services foundation</w:t>
      </w:r>
    </w:p>
    <w:p>
      <w:pPr>
        <w:pStyle w:val="style0"/>
        <w:spacing w:before="0" w:after="0" w:lineRule="exact" w:line="20"/>
        <w:rPr>
          <w:rFonts w:cs="Times New Roman" w:eastAsia="Times New Roman"/>
          <w:b w:val="false"/>
          <w:bCs w:val="false"/>
          <w:i w:val="false"/>
          <w:iCs w:val="false"/>
          <w:spacing w:val="0"/>
          <w:w w:val="100"/>
          <w:position w:val="0"/>
          <w:sz w:val="24"/>
          <w:szCs w:val="24"/>
          <w:u w:val="none"/>
        </w:rPr>
      </w:pPr>
    </w:p>
    <w:p>
      <w:pPr>
        <w:pStyle w:val="style0"/>
        <w:rPr>
          <w:sz w:val="24"/>
          <w:szCs w:val="24"/>
        </w:rPr>
        <w:sectPr>
          <w:pgSz w:w="14400" w:h="10800" w:orient="landscape"/>
          <w:pgMar w:top="912" w:right="850" w:bottom="692" w:left="1224" w:header="720" w:footer="720" w:gutter="0"/>
          <w:cols w:equalWidth="1" w:space="708" w:num="1" w:sep="0"/>
        </w:sectPr>
      </w:pPr>
    </w:p>
    <w:p>
      <w:pPr>
        <w:pStyle w:val="style0"/>
        <w:spacing w:before="0" w:after="0" w:lineRule="exact" w:line="240"/>
        <w:rPr>
          <w:sz w:val="24"/>
          <w:szCs w:val="24"/>
        </w:rPr>
        <w:sectPr>
          <w:type w:val="continuous"/>
          <w:pgSz w:w="14400" w:h="10800" w:orient="landscape"/>
          <w:pgMar w:top="912" w:right="850" w:bottom="692" w:left="1224" w:header="720" w:footer="720" w:gutter="0"/>
          <w:cols w:equalWidth="0" w:space="708" w:num="2" w:sep="0">
            <w:col w:w="1655" w:space="1916"/>
            <w:col w:w="8754"/>
          </w:cols>
        </w:sectPr>
      </w:pPr>
      <w:r>
        <w:rPr/>
        <w:pict>
          <v:shapetype id="_x0000_t202" coordsize="21600,21600" o:spt="202" path="m,l,21600r21600,l21600,xe">
            <v:stroke joinstyle="miter"/>
            <v:path gradientshapeok="t" o:connecttype="rect"/>
          </v:shapetype>
          <v:shape id="1043" type="#_x0000_t202" style="position:absolute;margin-left:62.55pt;margin-top:228.9pt;width:69.75pt;height:237.4pt;z-index:3;mso-position-horizontal-relative:page;mso-position-vertical-relative:page;mso-width-relative:page;mso-height-relative:page;mso-wrap-distance-left:0.0pt;mso-wrap-distance-right:0.0pt;visibility:visible;">
            <v:stroke joinstyle="miter" color="white"/>
            <v:fill/>
            <v:path o:connecttype="rect" gradientshapeok="t"/>
            <v:textbox>
              <w:txbxContent>
                <w:p>
                  <w:pPr>
                    <w:pStyle w:val="style0"/>
                    <w:spacing w:before="0" w:after="0" w:lineRule="auto" w:line="345"/>
                    <w:ind w:left="1438" w:right="-20" w:hanging="1420"/>
                    <w:jc w:val="left"/>
                    <w:rPr>
                      <w:rFonts w:cs="Times New Roman" w:eastAsia="Times New Roman" w:hint="default"/>
                      <w:b w:val="false"/>
                      <w:bCs w:val="false"/>
                      <w:i w:val="false"/>
                      <w:iCs w:val="false"/>
                      <w:color w:val="000000"/>
                      <w:spacing w:val="0"/>
                      <w:w w:val="100"/>
                      <w:position w:val="0"/>
                      <w:sz w:val="24"/>
                      <w:szCs w:val="24"/>
                      <w:u w:val="none"/>
                    </w:rPr>
                  </w:pPr>
                  <w:r>
                    <w:rPr>
                      <w:rFonts w:ascii="Times New Roman" w:cs="Times New Roman" w:eastAsia="Times New Roman" w:hAnsi="Times New Roman" w:hint="default"/>
                      <w:b w:val="false"/>
                      <w:bCs w:val="false"/>
                      <w:i w:val="false"/>
                      <w:iCs w:val="false"/>
                      <w:color w:val="000000"/>
                      <w:spacing w:val="0"/>
                      <w:w w:val="100"/>
                      <w:position w:val="0"/>
                      <w:sz w:val="24"/>
                      <w:szCs w:val="24"/>
                      <w:u w:val="none"/>
                    </w:rPr>
                    <w:t>Company.</w:t>
                  </w:r>
                  <w:r>
                    <w:rPr>
                      <w:rFonts w:ascii="Times New Roman" w:cs="Times New Roman" w:eastAsia="Times New Roman" w:hAnsi="Times New Roman" w:hint="default"/>
                      <w:b w:val="false"/>
                      <w:bCs w:val="false"/>
                      <w:i w:val="false"/>
                      <w:iCs w:val="false"/>
                      <w:color w:val="000000"/>
                      <w:spacing w:val="0"/>
                      <w:w w:val="100"/>
                      <w:position w:val="0"/>
                      <w:sz w:val="24"/>
                      <w:szCs w:val="24"/>
                      <w:u w:val="none"/>
                    </w:rPr>
                    <w:t xml:space="preserve"> </w:t>
                  </w:r>
                </w:p>
                <w:p>
                  <w:pPr>
                    <w:pStyle w:val="style0"/>
                    <w:spacing w:before="0" w:after="0" w:lineRule="auto" w:line="345"/>
                    <w:ind w:left="1438" w:right="-20" w:hanging="1420"/>
                    <w:jc w:val="left"/>
                    <w:rPr>
                      <w:rFonts w:ascii="Calibri" w:cs="Calibri" w:eastAsia="Calibri" w:hAnsi="Calibri" w:hint="default"/>
                      <w:b w:val="false"/>
                      <w:bCs w:val="false"/>
                      <w:i w:val="false"/>
                      <w:iCs w:val="false"/>
                      <w:color w:val="000000"/>
                      <w:spacing w:val="0"/>
                      <w:w w:val="100"/>
                      <w:position w:val="0"/>
                      <w:sz w:val="24"/>
                      <w:szCs w:val="24"/>
                      <w:u w:val="none"/>
                    </w:rPr>
                  </w:pPr>
                  <w:r>
                    <w:rPr>
                      <w:rFonts w:ascii="Calibri" w:cs="Calibri" w:eastAsia="Calibri" w:hAnsi="Calibri" w:hint="default"/>
                      <w:b w:val="false"/>
                      <w:bCs w:val="false"/>
                      <w:i w:val="false"/>
                      <w:iCs w:val="false"/>
                      <w:color w:val="000000"/>
                      <w:spacing w:val="0"/>
                      <w:w w:val="100"/>
                      <w:position w:val="0"/>
                      <w:sz w:val="24"/>
                      <w:szCs w:val="24"/>
                      <w:u w:val="none"/>
                    </w:rPr>
                    <w:t>20</w:t>
                  </w:r>
                  <w:r>
                    <w:rPr>
                      <w:rFonts w:ascii="Calibri" w:cs="Calibri" w:eastAsia="Calibri" w:hAnsi="Calibri" w:hint="default"/>
                      <w:b w:val="false"/>
                      <w:bCs w:val="false"/>
                      <w:i w:val="false"/>
                      <w:iCs w:val="false"/>
                      <w:color w:val="000000"/>
                      <w:spacing w:val="0"/>
                      <w:w w:val="100"/>
                      <w:position w:val="0"/>
                      <w:sz w:val="24"/>
                      <w:szCs w:val="24"/>
                      <w:u w:val="none"/>
                    </w:rPr>
                    <w:t xml:space="preserve"> </w:t>
                  </w:r>
                </w:p>
                <w:p>
                  <w:pPr>
                    <w:pStyle w:val="style0"/>
                    <w:spacing w:before="0" w:after="0" w:lineRule="auto" w:line="345"/>
                    <w:ind w:left="1438" w:right="-20" w:hanging="1420"/>
                    <w:jc w:val="left"/>
                    <w:rPr>
                      <w:rFonts w:ascii="Calibri" w:cs="Calibri" w:eastAsia="Calibri" w:hAnsi="Calibri" w:hint="default"/>
                      <w:b w:val="false"/>
                      <w:bCs w:val="false"/>
                      <w:i w:val="false"/>
                      <w:iCs w:val="false"/>
                      <w:color w:val="000000"/>
                      <w:spacing w:val="0"/>
                      <w:w w:val="100"/>
                      <w:position w:val="0"/>
                      <w:sz w:val="24"/>
                      <w:szCs w:val="24"/>
                      <w:u w:val="none"/>
                    </w:rPr>
                  </w:pPr>
                  <w:r>
                    <w:rPr>
                      <w:rFonts w:ascii="Calibri" w:cs="Calibri" w:eastAsia="Calibri" w:hAnsi="Calibri" w:hint="default"/>
                      <w:b w:val="false"/>
                      <w:bCs w:val="false"/>
                      <w:i w:val="false"/>
                      <w:iCs w:val="false"/>
                      <w:color w:val="000000"/>
                      <w:spacing w:val="0"/>
                      <w:w w:val="100"/>
                      <w:position w:val="0"/>
                      <w:sz w:val="24"/>
                      <w:szCs w:val="24"/>
                      <w:u w:val="none"/>
                    </w:rPr>
                    <w:t>18</w:t>
                  </w:r>
                  <w:r>
                    <w:rPr>
                      <w:rFonts w:ascii="Calibri" w:cs="Calibri" w:eastAsia="Calibri" w:hAnsi="Calibri" w:hint="default"/>
                      <w:b w:val="false"/>
                      <w:bCs w:val="false"/>
                      <w:i w:val="false"/>
                      <w:iCs w:val="false"/>
                      <w:color w:val="000000"/>
                      <w:spacing w:val="0"/>
                      <w:w w:val="100"/>
                      <w:position w:val="0"/>
                      <w:sz w:val="24"/>
                      <w:szCs w:val="24"/>
                      <w:u w:val="none"/>
                    </w:rPr>
                    <w:t xml:space="preserve"> </w:t>
                  </w:r>
                </w:p>
                <w:p>
                  <w:pPr>
                    <w:pStyle w:val="style0"/>
                    <w:spacing w:before="0" w:after="0" w:lineRule="auto" w:line="345"/>
                    <w:ind w:left="1438" w:right="-20" w:hanging="1420"/>
                    <w:jc w:val="left"/>
                    <w:rPr>
                      <w:rFonts w:ascii="Calibri" w:cs="Calibri" w:eastAsia="Calibri" w:hAnsi="Calibri" w:hint="default"/>
                      <w:b w:val="false"/>
                      <w:bCs w:val="false"/>
                      <w:i w:val="false"/>
                      <w:iCs w:val="false"/>
                      <w:color w:val="000000"/>
                      <w:spacing w:val="0"/>
                      <w:w w:val="100"/>
                      <w:position w:val="0"/>
                      <w:sz w:val="24"/>
                      <w:szCs w:val="24"/>
                      <w:u w:val="none"/>
                    </w:rPr>
                  </w:pPr>
                  <w:r>
                    <w:rPr>
                      <w:rFonts w:ascii="Calibri" w:cs="Calibri" w:eastAsia="Calibri" w:hAnsi="Calibri" w:hint="default"/>
                      <w:b w:val="false"/>
                      <w:bCs w:val="false"/>
                      <w:i w:val="false"/>
                      <w:iCs w:val="false"/>
                      <w:color w:val="000000"/>
                      <w:spacing w:val="0"/>
                      <w:w w:val="100"/>
                      <w:position w:val="0"/>
                      <w:sz w:val="24"/>
                      <w:szCs w:val="24"/>
                      <w:u w:val="none"/>
                    </w:rPr>
                    <w:t>16</w:t>
                  </w:r>
                </w:p>
                <w:p>
                  <w:pPr>
                    <w:pStyle w:val="style0"/>
                    <w:spacing w:before="0" w:after="0" w:lineRule="auto" w:line="345"/>
                    <w:ind w:left="1438" w:right="-20" w:hanging="1420"/>
                    <w:jc w:val="left"/>
                    <w:rPr>
                      <w:rFonts w:ascii="Calibri" w:cs="Calibri" w:eastAsia="Calibri" w:hAnsi="Calibri" w:hint="default"/>
                      <w:b w:val="false"/>
                      <w:bCs w:val="false"/>
                      <w:i w:val="false"/>
                      <w:iCs w:val="false"/>
                      <w:color w:val="000000"/>
                      <w:spacing w:val="0"/>
                      <w:w w:val="100"/>
                      <w:position w:val="0"/>
                      <w:sz w:val="24"/>
                      <w:szCs w:val="24"/>
                      <w:u w:val="none"/>
                    </w:rPr>
                  </w:pPr>
                  <w:r>
                    <w:rPr>
                      <w:rFonts w:ascii="Calibri" w:cs="Calibri" w:eastAsia="Calibri" w:hAnsi="Calibri" w:hint="default"/>
                      <w:b w:val="false"/>
                      <w:bCs w:val="false"/>
                      <w:i w:val="false"/>
                      <w:iCs w:val="false"/>
                      <w:color w:val="000000"/>
                      <w:spacing w:val="0"/>
                      <w:w w:val="100"/>
                      <w:position w:val="0"/>
                      <w:sz w:val="24"/>
                      <w:szCs w:val="24"/>
                      <w:u w:val="none"/>
                    </w:rPr>
                    <w:t xml:space="preserve"> </w:t>
                  </w:r>
                  <w:r>
                    <w:rPr>
                      <w:rFonts w:ascii="Calibri" w:cs="Calibri" w:eastAsia="Calibri" w:hAnsi="Calibri" w:hint="default"/>
                      <w:b w:val="false"/>
                      <w:bCs w:val="false"/>
                      <w:i w:val="false"/>
                      <w:iCs w:val="false"/>
                      <w:color w:val="000000"/>
                      <w:spacing w:val="0"/>
                      <w:w w:val="100"/>
                      <w:position w:val="0"/>
                      <w:sz w:val="24"/>
                      <w:szCs w:val="24"/>
                      <w:u w:val="none"/>
                    </w:rPr>
                    <w:t>14</w:t>
                  </w:r>
                  <w:r>
                    <w:rPr>
                      <w:rFonts w:ascii="Calibri" w:cs="Calibri" w:eastAsia="Calibri" w:hAnsi="Calibri" w:hint="default"/>
                      <w:b w:val="false"/>
                      <w:bCs w:val="false"/>
                      <w:i w:val="false"/>
                      <w:iCs w:val="false"/>
                      <w:color w:val="000000"/>
                      <w:spacing w:val="0"/>
                      <w:w w:val="100"/>
                      <w:position w:val="0"/>
                      <w:sz w:val="24"/>
                      <w:szCs w:val="24"/>
                      <w:u w:val="none"/>
                    </w:rPr>
                    <w:t xml:space="preserve"> </w:t>
                  </w:r>
                </w:p>
                <w:p>
                  <w:pPr>
                    <w:pStyle w:val="style0"/>
                    <w:spacing w:before="0" w:after="0" w:lineRule="auto" w:line="345"/>
                    <w:ind w:left="1438" w:right="-20" w:hanging="1420"/>
                    <w:jc w:val="left"/>
                    <w:rPr>
                      <w:rFonts w:ascii="Calibri" w:cs="Calibri" w:eastAsia="Calibri" w:hAnsi="Calibri" w:hint="default"/>
                      <w:b w:val="false"/>
                      <w:bCs w:val="false"/>
                      <w:i w:val="false"/>
                      <w:iCs w:val="false"/>
                      <w:color w:val="000000"/>
                      <w:spacing w:val="0"/>
                      <w:w w:val="100"/>
                      <w:position w:val="0"/>
                      <w:sz w:val="24"/>
                      <w:szCs w:val="24"/>
                      <w:u w:val="none"/>
                    </w:rPr>
                  </w:pPr>
                  <w:r>
                    <w:rPr>
                      <w:rFonts w:ascii="Calibri" w:cs="Calibri" w:eastAsia="Calibri" w:hAnsi="Calibri" w:hint="default"/>
                      <w:b w:val="false"/>
                      <w:bCs w:val="false"/>
                      <w:i w:val="false"/>
                      <w:iCs w:val="false"/>
                      <w:color w:val="000000"/>
                      <w:spacing w:val="0"/>
                      <w:w w:val="100"/>
                      <w:position w:val="0"/>
                      <w:sz w:val="24"/>
                      <w:szCs w:val="24"/>
                      <w:u w:val="none"/>
                    </w:rPr>
                    <w:t>12</w:t>
                  </w:r>
                  <w:r>
                    <w:rPr>
                      <w:rFonts w:ascii="Calibri" w:cs="Calibri" w:eastAsia="Calibri" w:hAnsi="Calibri" w:hint="default"/>
                      <w:b w:val="false"/>
                      <w:bCs w:val="false"/>
                      <w:i w:val="false"/>
                      <w:iCs w:val="false"/>
                      <w:color w:val="000000"/>
                      <w:spacing w:val="0"/>
                      <w:w w:val="100"/>
                      <w:position w:val="0"/>
                      <w:sz w:val="24"/>
                      <w:szCs w:val="24"/>
                      <w:u w:val="none"/>
                    </w:rPr>
                    <w:t xml:space="preserve"> </w:t>
                  </w:r>
                </w:p>
                <w:p>
                  <w:pPr>
                    <w:pStyle w:val="style0"/>
                    <w:spacing w:before="0" w:after="0" w:lineRule="auto" w:line="345"/>
                    <w:ind w:left="1438" w:right="-20" w:hanging="1420"/>
                    <w:jc w:val="left"/>
                    <w:rPr/>
                  </w:pPr>
                  <w:r>
                    <w:rPr>
                      <w:rFonts w:ascii="Calibri" w:cs="Calibri" w:eastAsia="Calibri" w:hAnsi="Calibri" w:hint="default"/>
                      <w:b w:val="false"/>
                      <w:bCs w:val="false"/>
                      <w:i w:val="false"/>
                      <w:iCs w:val="false"/>
                      <w:color w:val="000000"/>
                      <w:spacing w:val="0"/>
                      <w:w w:val="100"/>
                      <w:position w:val="0"/>
                      <w:sz w:val="24"/>
                      <w:szCs w:val="24"/>
                      <w:u w:val="none"/>
                    </w:rPr>
                    <w:t>10</w:t>
                  </w:r>
                </w:p>
                <w:p>
                  <w:pPr>
                    <w:pStyle w:val="style0"/>
                    <w:spacing w:before="0" w:after="0" w:lineRule="auto" w:line="350"/>
                    <w:ind w:right="-8"/>
                    <w:jc w:val="both"/>
                    <w:rPr>
                      <w:rFonts w:ascii="Calibri" w:cs="Calibri" w:eastAsia="Calibri" w:hAnsi="Calibri" w:hint="default"/>
                      <w:b w:val="false"/>
                      <w:bCs w:val="false"/>
                      <w:i w:val="false"/>
                      <w:iCs w:val="false"/>
                      <w:color w:val="000000"/>
                      <w:spacing w:val="0"/>
                      <w:w w:val="100"/>
                      <w:position w:val="0"/>
                      <w:sz w:val="24"/>
                      <w:szCs w:val="24"/>
                      <w:u w:val="none"/>
                    </w:rPr>
                  </w:pPr>
                  <w:r>
                    <w:rPr>
                      <w:rFonts w:ascii="Calibri" w:cs="Calibri" w:eastAsia="Calibri" w:hAnsi="Calibri" w:hint="default"/>
                      <w:b w:val="false"/>
                      <w:bCs w:val="false"/>
                      <w:i w:val="false"/>
                      <w:iCs w:val="false"/>
                      <w:color w:val="000000"/>
                      <w:spacing w:val="0"/>
                      <w:w w:val="100"/>
                      <w:position w:val="0"/>
                      <w:sz w:val="24"/>
                      <w:szCs w:val="24"/>
                      <w:u w:val="none"/>
                    </w:rPr>
                    <w:t>8</w:t>
                  </w:r>
                </w:p>
                <w:p>
                  <w:pPr>
                    <w:pStyle w:val="style0"/>
                    <w:spacing w:before="0" w:after="0" w:lineRule="auto" w:line="350"/>
                    <w:ind w:right="-8"/>
                    <w:jc w:val="both"/>
                    <w:rPr>
                      <w:rFonts w:ascii="Calibri" w:cs="Calibri" w:eastAsia="Calibri" w:hAnsi="Calibri" w:hint="default"/>
                      <w:b w:val="false"/>
                      <w:bCs w:val="false"/>
                      <w:i w:val="false"/>
                      <w:iCs w:val="false"/>
                      <w:color w:val="000000"/>
                      <w:spacing w:val="0"/>
                      <w:w w:val="100"/>
                      <w:position w:val="0"/>
                      <w:sz w:val="24"/>
                      <w:szCs w:val="24"/>
                      <w:u w:val="none"/>
                    </w:rPr>
                  </w:pPr>
                  <w:r>
                    <w:rPr>
                      <w:rFonts w:ascii="Calibri" w:cs="Calibri" w:eastAsia="Calibri" w:hAnsi="Calibri" w:hint="default"/>
                      <w:b w:val="false"/>
                      <w:bCs w:val="false"/>
                      <w:i w:val="false"/>
                      <w:iCs w:val="false"/>
                      <w:color w:val="000000"/>
                      <w:spacing w:val="0"/>
                      <w:w w:val="100"/>
                      <w:position w:val="0"/>
                      <w:sz w:val="24"/>
                      <w:szCs w:val="24"/>
                      <w:u w:val="none"/>
                    </w:rPr>
                    <w:t>6</w:t>
                  </w:r>
                  <w:r>
                    <w:rPr>
                      <w:rFonts w:ascii="Calibri" w:cs="Calibri" w:eastAsia="Calibri" w:hAnsi="Calibri" w:hint="default"/>
                      <w:b w:val="false"/>
                      <w:bCs w:val="false"/>
                      <w:i w:val="false"/>
                      <w:iCs w:val="false"/>
                      <w:color w:val="000000"/>
                      <w:spacing w:val="0"/>
                      <w:w w:val="100"/>
                      <w:position w:val="0"/>
                      <w:sz w:val="24"/>
                      <w:szCs w:val="24"/>
                      <w:u w:val="none"/>
                    </w:rPr>
                    <w:t xml:space="preserve"> </w:t>
                  </w:r>
                </w:p>
                <w:p>
                  <w:pPr>
                    <w:pStyle w:val="style0"/>
                    <w:spacing w:before="0" w:after="0" w:lineRule="auto" w:line="350"/>
                    <w:ind w:right="-8"/>
                    <w:jc w:val="both"/>
                    <w:rPr>
                      <w:rFonts w:ascii="Calibri" w:cs="Calibri" w:eastAsia="Calibri" w:hAnsi="Calibri" w:hint="default"/>
                      <w:b w:val="false"/>
                      <w:bCs w:val="false"/>
                      <w:i w:val="false"/>
                      <w:iCs w:val="false"/>
                      <w:color w:val="000000"/>
                      <w:spacing w:val="0"/>
                      <w:w w:val="100"/>
                      <w:position w:val="0"/>
                      <w:sz w:val="24"/>
                      <w:szCs w:val="24"/>
                      <w:u w:val="none"/>
                    </w:rPr>
                  </w:pPr>
                  <w:r>
                    <w:rPr>
                      <w:rFonts w:ascii="Calibri" w:cs="Calibri" w:eastAsia="Calibri" w:hAnsi="Calibri" w:hint="default"/>
                      <w:b w:val="false"/>
                      <w:bCs w:val="false"/>
                      <w:i w:val="false"/>
                      <w:iCs w:val="false"/>
                      <w:color w:val="000000"/>
                      <w:spacing w:val="0"/>
                      <w:w w:val="100"/>
                      <w:position w:val="0"/>
                      <w:sz w:val="24"/>
                      <w:szCs w:val="24"/>
                      <w:u w:val="none"/>
                    </w:rPr>
                    <w:t>4</w:t>
                  </w:r>
                  <w:r>
                    <w:rPr>
                      <w:rFonts w:ascii="Calibri" w:cs="Calibri" w:eastAsia="Calibri" w:hAnsi="Calibri" w:hint="default"/>
                      <w:b w:val="false"/>
                      <w:bCs w:val="false"/>
                      <w:i w:val="false"/>
                      <w:iCs w:val="false"/>
                      <w:color w:val="000000"/>
                      <w:spacing w:val="0"/>
                      <w:w w:val="100"/>
                      <w:position w:val="0"/>
                      <w:sz w:val="24"/>
                      <w:szCs w:val="24"/>
                      <w:u w:val="none"/>
                    </w:rPr>
                    <w:t xml:space="preserve"> </w:t>
                  </w:r>
                </w:p>
                <w:p>
                  <w:pPr>
                    <w:pStyle w:val="style0"/>
                    <w:spacing w:before="0" w:after="0" w:lineRule="auto" w:line="350"/>
                    <w:ind w:right="-8"/>
                    <w:jc w:val="both"/>
                    <w:rPr/>
                  </w:pPr>
                  <w:r>
                    <w:rPr>
                      <w:rFonts w:ascii="Calibri" w:cs="Calibri" w:eastAsia="Calibri" w:hAnsi="Calibri" w:hint="default"/>
                      <w:b w:val="false"/>
                      <w:bCs w:val="false"/>
                      <w:i w:val="false"/>
                      <w:iCs w:val="false"/>
                      <w:color w:val="000000"/>
                      <w:spacing w:val="0"/>
                      <w:w w:val="100"/>
                      <w:position w:val="0"/>
                      <w:sz w:val="24"/>
                      <w:szCs w:val="24"/>
                      <w:u w:val="none"/>
                    </w:rPr>
                    <w:t>2</w:t>
                  </w:r>
                </w:p>
                <w:p>
                  <w:pPr>
                    <w:pStyle w:val="style0"/>
                    <w:spacing w:before="0" w:after="0" w:lineRule="auto" w:line="240"/>
                    <w:ind w:left="1542" w:right="-20" w:firstLine="0"/>
                    <w:rPr/>
                  </w:pPr>
                  <w:r>
                    <w:rPr>
                      <w:rFonts w:ascii="Calibri" w:cs="Calibri" w:eastAsia="Calibri" w:hAnsi="Calibri" w:hint="default"/>
                      <w:b w:val="false"/>
                      <w:bCs w:val="false"/>
                      <w:i w:val="false"/>
                      <w:iCs w:val="false"/>
                      <w:color w:val="000000"/>
                      <w:spacing w:val="0"/>
                      <w:w w:val="100"/>
                      <w:position w:val="0"/>
                      <w:sz w:val="24"/>
                      <w:szCs w:val="24"/>
                      <w:u w:val="none"/>
                    </w:rPr>
                    <w:t>0</w:t>
                  </w:r>
                </w:p>
                <w:p>
                  <w:pPr>
                    <w:pStyle w:val="style0"/>
                    <w:jc w:val="center"/>
                    <w:rPr/>
                  </w:pPr>
                </w:p>
              </w:txbxContent>
            </v:textbox>
          </v:shape>
        </w:pict>
      </w:r>
      <w:r>
        <w:rPr>
          <w:sz w:val="24"/>
          <w:szCs w:val="24"/>
        </w:rPr>
        <w:pict>
          <v:group id="1044" filled="f" stroked="f" style="position:absolute;margin-left:95.65pt;margin-top:257.35pt;width:480.7pt;height:181.6pt;z-index:-2147483630;mso-position-horizontal-relative:page;mso-position-vertical-relative:page;mso-width-relative:page;mso-height-relative:page;mso-wrap-distance-left:0.0pt;mso-wrap-distance-right:0.0pt;visibility:visible;" coordsize="6105013,2306553">
            <v:shape id="1045" coordsize="6066913,0" path="m0,0l6066913,0e" filled="f" stroked="t" style="position:absolute;left:38100;top:2041608;width:6066913;height:0;z-index:3;mso-position-horizontal-relative:page;mso-position-vertical-relative:page;mso-width-relative:page;mso-height-relative:page;visibility:visible;">
              <v:stroke color="#898989" weight="0.1pt"/>
              <v:fill/>
              <v:path textboxrect="0,0,6066913,0"/>
            </v:shape>
            <v:shape id="1046" coordsize="6066913,0" path="m0,0l6066913,0e" filled="f" stroked="t" style="position:absolute;left:38100;top:1814762;width:6066913;height:0;z-index:4;mso-position-horizontal-relative:page;mso-position-vertical-relative:page;mso-width-relative:page;mso-height-relative:page;visibility:visible;">
              <v:stroke color="#898989" weight="0.1pt"/>
              <v:fill/>
              <v:path textboxrect="0,0,6066913,0"/>
            </v:shape>
            <v:shape id="1047" coordsize="6066913,0" path="m0,0l6066913,0e" filled="f" stroked="t" style="position:absolute;left:38100;top:1587917;width:6066913;height:0;z-index:5;mso-position-horizontal-relative:page;mso-position-vertical-relative:page;mso-width-relative:page;mso-height-relative:page;visibility:visible;">
              <v:stroke color="#898989" weight="0.1pt"/>
              <v:fill/>
              <v:path textboxrect="0,0,6066913,0"/>
            </v:shape>
            <v:shape id="1048" coordsize="6066913,0" path="m0,0l6066913,0e" filled="f" stroked="t" style="position:absolute;left:38100;top:1361072;width:6066913;height:0;z-index:6;mso-position-horizontal-relative:page;mso-position-vertical-relative:page;mso-width-relative:page;mso-height-relative:page;visibility:visible;">
              <v:stroke color="#898989" weight="0.1pt"/>
              <v:fill/>
              <v:path textboxrect="0,0,6066913,0"/>
            </v:shape>
            <v:shape id="1049" coordsize="6066913,0" path="m0,0l6066913,0e" filled="f" stroked="t" style="position:absolute;left:38100;top:1134226;width:6066913;height:0;z-index:7;mso-position-horizontal-relative:page;mso-position-vertical-relative:page;mso-width-relative:page;mso-height-relative:page;visibility:visible;">
              <v:stroke color="#898989" weight="0.1pt"/>
              <v:fill/>
              <v:path textboxrect="0,0,6066913,0"/>
            </v:shape>
            <v:shape id="1050" coordsize="6066913,0" path="m0,0l6066913,0e" filled="f" stroked="t" style="position:absolute;left:38100;top:907381;width:6066913;height:0;z-index:8;mso-position-horizontal-relative:page;mso-position-vertical-relative:page;mso-width-relative:page;mso-height-relative:page;visibility:visible;">
              <v:stroke color="#898989" weight="0.1pt"/>
              <v:fill/>
              <v:path textboxrect="0,0,6066913,0"/>
            </v:shape>
            <v:shape id="1051" coordsize="6066913,0" path="m0,0l6066913,0e" filled="f" stroked="t" style="position:absolute;left:38100;top:680535;width:6066913;height:0;z-index:9;mso-position-horizontal-relative:page;mso-position-vertical-relative:page;mso-width-relative:page;mso-height-relative:page;visibility:visible;">
              <v:stroke color="#898989" weight="0.1pt"/>
              <v:fill/>
              <v:path textboxrect="0,0,6066913,0"/>
            </v:shape>
            <v:shape id="1052" coordsize="6066913,0" path="m0,0l6066913,0e" filled="f" stroked="t" style="position:absolute;left:38100;top:453690;width:6066913;height:0;z-index:10;mso-position-horizontal-relative:page;mso-position-vertical-relative:page;mso-width-relative:page;mso-height-relative:page;visibility:visible;">
              <v:stroke color="#898989" weight="0.1pt"/>
              <v:fill/>
              <v:path textboxrect="0,0,6066913,0"/>
            </v:shape>
            <v:shape id="1053" coordsize="6066913,0" path="m0,0l6066913,0e" filled="f" stroked="t" style="position:absolute;left:38100;top:226845;width:6066913;height:0;z-index:11;mso-position-horizontal-relative:page;mso-position-vertical-relative:page;mso-width-relative:page;mso-height-relative:page;visibility:visible;">
              <v:stroke color="#898989" weight="0.1pt"/>
              <v:fill/>
              <v:path textboxrect="0,0,6066913,0"/>
            </v:shape>
            <v:shape id="1054" coordsize="6066913,0" path="m0,0l6066913,0e" filled="f" stroked="t" style="position:absolute;left:38100;top:0;width:6066913;height:0;z-index:12;mso-position-horizontal-relative:page;mso-position-vertical-relative:page;mso-width-relative:page;mso-height-relative:page;visibility:visible;">
              <v:stroke color="#898989" weight="0.1pt"/>
              <v:fill/>
              <v:path textboxrect="0,0,6066913,0"/>
            </v:shape>
            <v:shape id="1055" coordsize="1213381,1814764" path="m0,0l0,1814764l1213381,1814764l1213381,0l0,0e" fillcolor="#4f81bd" stroked="f" style="position:absolute;left:948136;top:453690;width:1213381;height:1814764;z-index:13;mso-position-horizontal-relative:page;mso-position-vertical-relative:page;mso-width-relative:page;mso-height-relative:page;visibility:visible;">
              <v:stroke on="f"/>
              <v:fill/>
              <v:path textboxrect="0,0,1213381,1814764"/>
            </v:shape>
            <v:shape id="1056" coordsize="1213382,1247650" path="m0,0l0,1247650l1213382,1247650l1213382,0l0,0e" fillcolor="#4f81bd" stroked="f" style="position:absolute;left:3981594;top:1020804;width:1213382;height:1247650;z-index:14;mso-position-horizontal-relative:page;mso-position-vertical-relative:page;mso-width-relative:page;mso-height-relative:page;visibility:visible;">
              <v:stroke on="f"/>
              <v:fill/>
              <v:path textboxrect="0,0,1213382,1247650"/>
            </v:shape>
            <v:shape id="1057" coordsize="6066913,0" path="m0,0l6066913,0e" filled="f" stroked="t" style="position:absolute;left:38100;top:2268453;width:6066913;height:0;z-index:15;mso-position-horizontal-relative:page;mso-position-vertical-relative:page;mso-width-relative:page;mso-height-relative:page;visibility:visible;">
              <v:stroke color="#898989" weight="0.1pt"/>
              <v:fill/>
              <v:path textboxrect="0,0,6066913,0"/>
            </v:shape>
            <v:shape id="1058" coordsize="0,38100" path="m0,0l0,38100e" filled="f" stroked="t" style="position:absolute;left:38100;top:2268453;width:0;height:38100;z-index:16;mso-position-horizontal-relative:page;mso-position-vertical-relative:page;mso-width-relative:page;mso-height-relative:page;visibility:visible;">
              <v:stroke color="#898989" weight="0.1pt"/>
              <v:fill/>
              <v:path textboxrect="0,0,0,38100"/>
            </v:shape>
            <v:shape id="1059" coordsize="0,38100" path="m0,0l0,38100e" filled="f" stroked="t" style="position:absolute;left:3071557;top:2268453;width:0;height:38100;z-index:17;mso-position-horizontal-relative:page;mso-position-vertical-relative:page;mso-width-relative:page;mso-height-relative:page;visibility:visible;">
              <v:stroke color="#898989" weight="0.1pt"/>
              <v:fill/>
              <v:path textboxrect="0,0,0,38100"/>
            </v:shape>
            <v:shape id="1060" coordsize="0,38100" path="m0,0l0,38100e" filled="f" stroked="t" style="position:absolute;left:6105013;top:2268453;width:0;height:38100;z-index:18;mso-position-horizontal-relative:page;mso-position-vertical-relative:page;mso-width-relative:page;mso-height-relative:page;visibility:visible;">
              <v:stroke color="#898989" weight="0.1pt"/>
              <v:fill/>
              <v:path textboxrect="0,0,0,38100"/>
            </v:shape>
            <v:shape id="1061" coordsize="0,2268453" path="m0,0l0,2268453e" filled="f" stroked="t" style="position:absolute;left:38100;top:0;width:0;height:2268453;z-index:19;mso-position-horizontal-relative:page;mso-position-vertical-relative:page;mso-width-relative:page;mso-height-relative:page;visibility:visible;">
              <v:stroke color="#898989" weight="0.1pt"/>
              <v:fill/>
              <v:path textboxrect="0,0,0,2268453"/>
            </v:shape>
            <v:shape id="1062" coordsize="38100,0" path="m0,0l38100,0e" filled="f" stroked="t" style="position:absolute;left:0;top:2268453;width:38100;height:0;z-index:20;mso-position-horizontal-relative:page;mso-position-vertical-relative:page;mso-width-relative:page;mso-height-relative:page;visibility:visible;">
              <v:stroke color="#898989" weight="0.1pt"/>
              <v:fill/>
              <v:path textboxrect="0,0,38100,0"/>
            </v:shape>
            <v:shape id="1063" coordsize="38100,0" path="m0,0l38100,0e" filled="f" stroked="t" style="position:absolute;left:0;top:2041608;width:38100;height:0;z-index:21;mso-position-horizontal-relative:page;mso-position-vertical-relative:page;mso-width-relative:page;mso-height-relative:page;visibility:visible;">
              <v:stroke color="#898989" weight="0.1pt"/>
              <v:fill/>
              <v:path textboxrect="0,0,38100,0"/>
            </v:shape>
            <v:shape id="1064" coordsize="38100,0" path="m0,0l38100,0e" filled="f" stroked="t" style="position:absolute;left:0;top:1814762;width:38100;height:0;z-index:22;mso-position-horizontal-relative:page;mso-position-vertical-relative:page;mso-width-relative:page;mso-height-relative:page;visibility:visible;">
              <v:stroke color="#898989" weight="0.1pt"/>
              <v:fill/>
              <v:path textboxrect="0,0,38100,0"/>
            </v:shape>
            <v:shape id="1065" coordsize="38100,0" path="m0,0l38100,0e" filled="f" stroked="t" style="position:absolute;left:0;top:1587917;width:38100;height:0;z-index:23;mso-position-horizontal-relative:page;mso-position-vertical-relative:page;mso-width-relative:page;mso-height-relative:page;visibility:visible;">
              <v:stroke color="#898989" weight="0.1pt"/>
              <v:fill/>
              <v:path textboxrect="0,0,38100,0"/>
            </v:shape>
            <v:shape id="1066" coordsize="38100,0" path="m0,0l38100,0e" filled="f" stroked="t" style="position:absolute;left:0;top:1361072;width:38100;height:0;z-index:24;mso-position-horizontal-relative:page;mso-position-vertical-relative:page;mso-width-relative:page;mso-height-relative:page;visibility:visible;">
              <v:stroke color="#898989" weight="0.1pt"/>
              <v:fill/>
              <v:path textboxrect="0,0,38100,0"/>
            </v:shape>
            <v:shape id="1067" coordsize="38100,0" path="m0,0l38100,0e" filled="f" stroked="t" style="position:absolute;left:0;top:1134226;width:38100;height:0;z-index:25;mso-position-horizontal-relative:page;mso-position-vertical-relative:page;mso-width-relative:page;mso-height-relative:page;visibility:visible;">
              <v:stroke color="#898989" weight="0.1pt"/>
              <v:fill/>
              <v:path textboxrect="0,0,38100,0"/>
            </v:shape>
            <v:shape id="1068" coordsize="38100,0" path="m0,0l38100,0e" filled="f" stroked="t" style="position:absolute;left:0;top:907381;width:38100;height:0;z-index:26;mso-position-horizontal-relative:page;mso-position-vertical-relative:page;mso-width-relative:page;mso-height-relative:page;visibility:visible;">
              <v:stroke color="#898989" weight="0.1pt"/>
              <v:fill/>
              <v:path textboxrect="0,0,38100,0"/>
            </v:shape>
            <v:shape id="1069" coordsize="38100,0" path="m0,0l38100,0e" filled="f" stroked="t" style="position:absolute;left:0;top:680535;width:38100;height:0;z-index:27;mso-position-horizontal-relative:page;mso-position-vertical-relative:page;mso-width-relative:page;mso-height-relative:page;visibility:visible;">
              <v:stroke color="#898989" weight="0.1pt"/>
              <v:fill/>
              <v:path textboxrect="0,0,38100,0"/>
            </v:shape>
            <v:shape id="1070" coordsize="38100,0" path="m0,0l38100,0e" filled="f" stroked="t" style="position:absolute;left:0;top:453690;width:38100;height:0;z-index:28;mso-position-horizontal-relative:page;mso-position-vertical-relative:page;mso-width-relative:page;mso-height-relative:page;visibility:visible;">
              <v:stroke color="#898989" weight="0.1pt"/>
              <v:fill/>
              <v:path textboxrect="0,0,38100,0"/>
            </v:shape>
            <v:shape id="1071" coordsize="38100,0" path="m0,0l38100,0e" filled="f" stroked="t" style="position:absolute;left:0;top:226845;width:38100;height:0;z-index:29;mso-position-horizontal-relative:page;mso-position-vertical-relative:page;mso-width-relative:page;mso-height-relative:page;visibility:visible;">
              <v:stroke color="#898989" weight="0.1pt"/>
              <v:fill/>
              <v:path textboxrect="0,0,38100,0"/>
            </v:shape>
            <v:shape id="1072" coordsize="38100,0" path="m0,0l38100,0e" filled="f" stroked="t" style="position:absolute;left:0;top:0;width:38100;height:0;z-index:30;mso-position-horizontal-relative:page;mso-position-vertical-relative:page;mso-width-relative:page;mso-height-relative:page;visibility:visible;">
              <v:stroke color="#898989" weight="0.1pt"/>
              <v:fill/>
              <v:path textboxrect="0,0,38100,0"/>
            </v:shape>
            <v:fill/>
          </v:group>
        </w:pict>
      </w:r>
    </w:p>
    <w:p>
      <w:pPr>
        <w:pStyle w:val="style0"/>
        <w:spacing w:before="0" w:after="0" w:lineRule="auto" w:line="240"/>
        <w:ind w:left="1085" w:right="-20" w:firstLine="0"/>
        <w:rPr>
          <w:rFonts w:cs="Times New Roman" w:eastAsia="Times New Roman"/>
          <w:b/>
          <w:bCs/>
          <w:i w:val="false"/>
          <w:iCs w:val="false"/>
          <w:color w:val="4bacc6"/>
          <w:spacing w:val="0"/>
          <w:w w:val="100"/>
          <w:position w:val="0"/>
          <w:sz w:val="24"/>
          <w:szCs w:val="24"/>
          <w:u w:val="none"/>
        </w:rPr>
      </w:pPr>
      <w:r>
        <w:rPr>
          <w:rFonts w:ascii="Times New Roman" w:cs="Times New Roman" w:eastAsia="Times New Roman" w:hAnsi="Times New Roman"/>
          <w:b/>
          <w:bCs/>
          <w:i w:val="false"/>
          <w:iCs w:val="false"/>
          <w:color w:val="4bacc6"/>
          <w:spacing w:val="0"/>
          <w:w w:val="100"/>
          <w:position w:val="0"/>
          <w:sz w:val="24"/>
          <w:szCs w:val="24"/>
          <w:u w:val="none"/>
        </w:rPr>
        <w:t>Purchasing</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mode</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of</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SHS</w:t>
      </w:r>
    </w:p>
    <w:p>
      <w:pPr>
        <w:pStyle w:val="style0"/>
        <w:spacing w:before="0" w:after="116" w:lineRule="exact" w:line="240"/>
        <w:rPr>
          <w:rFonts w:cs="Times New Roman" w:eastAsia="Times New Roman"/>
          <w:b w:val="false"/>
          <w:bCs w:val="false"/>
          <w:i w:val="false"/>
          <w:iCs w:val="false"/>
          <w:spacing w:val="0"/>
          <w:w w:val="100"/>
          <w:position w:val="0"/>
          <w:sz w:val="24"/>
          <w:szCs w:val="24"/>
          <w:u w:val="none"/>
        </w:rPr>
      </w:pPr>
    </w:p>
    <w:tbl>
      <w:tblPr>
        <w:tblStyle w:val="style105"/>
        <w:jc w:val="left"/>
        <w:tblInd w:w="0" w:type="dxa"/>
        <w:tblLayout w:type="fixed"/>
        <w:tblCellMar>
          <w:left w:w="0" w:type="dxa"/>
          <w:right w:w="0" w:type="dxa"/>
        </w:tblCellMar>
        <w:tblLook w:val="0000" w:firstRow="0" w:lastRow="0" w:firstColumn="0" w:lastColumn="0" w:noHBand="0" w:noVBand="0"/>
      </w:tblPr>
      <w:tblGrid>
        <w:gridCol w:w="3787"/>
        <w:gridCol w:w="3768"/>
        <w:gridCol w:w="3844"/>
      </w:tblGrid>
      <w:tr>
        <w:trPr>
          <w:cantSplit/>
          <w:trHeight w:val="1296" w:hRule="exact"/>
          <w:jc w:val="left"/>
        </w:trPr>
        <w:tc>
          <w:tcPr>
            <w:tcW w:w="378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356"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Mode</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of</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purchasing</w:t>
            </w:r>
          </w:p>
          <w:p>
            <w:pPr>
              <w:pStyle w:val="style0"/>
              <w:spacing w:before="0" w:after="14" w:lineRule="exact" w:line="22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1553"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SHS</w:t>
            </w:r>
          </w:p>
        </w:tc>
        <w:tc>
          <w:tcPr>
            <w:tcW w:w="3768"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692"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Percentage</w:t>
            </w:r>
            <w:r>
              <w:rPr>
                <w:rFonts w:ascii="Times New Roman" w:cs="Times New Roman" w:eastAsia="Times New Roman" w:hAnsi="Times New Roman"/>
                <w:b w:val="false"/>
                <w:bCs w:val="false"/>
                <w:i w:val="false"/>
                <w:iCs w:val="false"/>
                <w:color w:val="000000"/>
                <w:spacing w:val="-3"/>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w:t>
            </w:r>
          </w:p>
        </w:tc>
        <w:tc>
          <w:tcPr>
            <w:tcW w:w="3844"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302"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Month</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of</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installment</w:t>
            </w:r>
          </w:p>
        </w:tc>
      </w:tr>
      <w:tr>
        <w:tblPrEx/>
        <w:trPr>
          <w:cantSplit/>
          <w:trHeight w:val="1295" w:hRule="exact"/>
          <w:jc w:val="left"/>
        </w:trPr>
        <w:tc>
          <w:tcPr>
            <w:tcW w:w="378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358"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Pay whole amount of</w:t>
            </w:r>
          </w:p>
          <w:p>
            <w:pPr>
              <w:pStyle w:val="style0"/>
              <w:spacing w:before="0" w:after="14" w:lineRule="exact" w:line="22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1403"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money</w:t>
            </w:r>
          </w:p>
        </w:tc>
        <w:tc>
          <w:tcPr>
            <w:tcW w:w="3768"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479"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29.62</w:t>
            </w:r>
          </w:p>
        </w:tc>
        <w:tc>
          <w:tcPr>
            <w:tcW w:w="3844"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rPr>
                <w:sz w:val="24"/>
                <w:szCs w:val="24"/>
              </w:rPr>
            </w:pPr>
          </w:p>
        </w:tc>
      </w:tr>
      <w:tr>
        <w:tblPrEx/>
        <w:trPr>
          <w:cantSplit/>
          <w:trHeight w:val="948" w:hRule="exact"/>
          <w:jc w:val="left"/>
        </w:trPr>
        <w:tc>
          <w:tcPr>
            <w:tcW w:w="378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083"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Installment</w:t>
            </w:r>
          </w:p>
        </w:tc>
        <w:tc>
          <w:tcPr>
            <w:tcW w:w="3768"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479"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70.38</w:t>
            </w:r>
          </w:p>
        </w:tc>
        <w:tc>
          <w:tcPr>
            <w:tcW w:w="3844"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502"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12-36</w:t>
            </w:r>
          </w:p>
        </w:tc>
      </w:tr>
    </w:tbl>
    <w:p>
      <w:pPr>
        <w:pStyle w:val="style0"/>
        <w:spacing w:before="0" w:after="18" w:lineRule="exact" w:line="200"/>
        <w:rPr>
          <w:rFonts w:cs="Times New Roman" w:eastAsia="Times New Roman"/>
          <w:sz w:val="24"/>
          <w:szCs w:val="24"/>
        </w:rPr>
      </w:pPr>
    </w:p>
    <w:tbl>
      <w:tblPr>
        <w:tblStyle w:val="style105"/>
        <w:jc w:val="left"/>
        <w:tblInd w:w="0" w:type="dxa"/>
        <w:tblLayout w:type="fixed"/>
        <w:tblCellMar>
          <w:left w:w="0" w:type="dxa"/>
          <w:right w:w="0" w:type="dxa"/>
        </w:tblCellMar>
        <w:tblLook w:val="0000" w:firstRow="0" w:lastRow="0" w:firstColumn="0" w:lastColumn="0" w:noHBand="0" w:noVBand="0"/>
      </w:tblPr>
      <w:tblGrid>
        <w:gridCol w:w="1866"/>
        <w:gridCol w:w="1865"/>
        <w:gridCol w:w="1866"/>
        <w:gridCol w:w="1965"/>
        <w:gridCol w:w="1965"/>
        <w:gridCol w:w="1870"/>
      </w:tblGrid>
      <w:tr>
        <w:trPr>
          <w:cantSplit/>
          <w:trHeight w:val="1512" w:hRule="exact"/>
          <w:jc w:val="left"/>
        </w:trPr>
        <w:tc>
          <w:tcPr>
            <w:tcW w:w="1866"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20"/>
              <w:rPr>
                <w:rFonts w:cs="Times New Roman" w:eastAsia="Times New Roman"/>
                <w:sz w:val="24"/>
                <w:szCs w:val="24"/>
              </w:rPr>
            </w:pPr>
          </w:p>
          <w:p>
            <w:pPr>
              <w:pStyle w:val="style0"/>
              <w:spacing w:before="0" w:after="0" w:lineRule="auto" w:line="240"/>
              <w:ind w:left="599"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Panel</w:t>
            </w:r>
          </w:p>
          <w:p>
            <w:pPr>
              <w:pStyle w:val="style0"/>
              <w:spacing w:before="0" w:after="2" w:lineRule="exact" w:line="18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168"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capacity</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(W)</w:t>
            </w:r>
          </w:p>
        </w:tc>
        <w:tc>
          <w:tcPr>
            <w:tcW w:w="186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20"/>
              <w:rPr>
                <w:rFonts w:cs="Times New Roman" w:eastAsia="Times New Roman"/>
                <w:sz w:val="24"/>
                <w:szCs w:val="24"/>
              </w:rPr>
            </w:pPr>
          </w:p>
          <w:p>
            <w:pPr>
              <w:pStyle w:val="style0"/>
              <w:spacing w:before="0" w:after="0" w:lineRule="auto" w:line="240"/>
              <w:ind w:left="210"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Cost</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of</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SHS</w:t>
            </w:r>
          </w:p>
          <w:p>
            <w:pPr>
              <w:pStyle w:val="style0"/>
              <w:spacing w:before="0" w:after="2" w:lineRule="exact" w:line="18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637"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(TK)</w:t>
            </w:r>
          </w:p>
        </w:tc>
        <w:tc>
          <w:tcPr>
            <w:tcW w:w="1866"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20"/>
              <w:rPr>
                <w:rFonts w:cs="Times New Roman" w:eastAsia="Times New Roman"/>
                <w:sz w:val="24"/>
                <w:szCs w:val="24"/>
              </w:rPr>
            </w:pPr>
          </w:p>
          <w:p>
            <w:pPr>
              <w:pStyle w:val="style0"/>
              <w:spacing w:before="0" w:after="0" w:lineRule="auto" w:line="240"/>
              <w:ind w:left="583"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Down</w:t>
            </w:r>
          </w:p>
          <w:p>
            <w:pPr>
              <w:pStyle w:val="style0"/>
              <w:spacing w:before="0" w:after="2" w:lineRule="exact" w:line="18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413"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payment</w:t>
            </w:r>
          </w:p>
          <w:p>
            <w:pPr>
              <w:pStyle w:val="style0"/>
              <w:spacing w:before="0" w:after="2" w:lineRule="exact" w:line="18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638"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(TK)</w:t>
            </w:r>
          </w:p>
        </w:tc>
        <w:tc>
          <w:tcPr>
            <w:tcW w:w="196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20"/>
              <w:rPr>
                <w:rFonts w:cs="Times New Roman" w:eastAsia="Times New Roman"/>
                <w:sz w:val="24"/>
                <w:szCs w:val="24"/>
              </w:rPr>
            </w:pPr>
          </w:p>
          <w:p>
            <w:pPr>
              <w:pStyle w:val="style0"/>
              <w:spacing w:before="0" w:after="0" w:lineRule="auto" w:line="240"/>
              <w:ind w:left="299"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Installment</w:t>
            </w:r>
          </w:p>
          <w:p>
            <w:pPr>
              <w:pStyle w:val="style0"/>
              <w:spacing w:before="0" w:after="2" w:lineRule="exact" w:line="18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687"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(TK)</w:t>
            </w:r>
          </w:p>
        </w:tc>
        <w:tc>
          <w:tcPr>
            <w:tcW w:w="196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20"/>
              <w:rPr>
                <w:rFonts w:cs="Times New Roman" w:eastAsia="Times New Roman"/>
                <w:sz w:val="24"/>
                <w:szCs w:val="24"/>
              </w:rPr>
            </w:pPr>
          </w:p>
          <w:p>
            <w:pPr>
              <w:pStyle w:val="style0"/>
              <w:spacing w:before="0" w:after="0" w:lineRule="auto" w:line="240"/>
              <w:ind w:left="343"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Total</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no</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of</w:t>
            </w:r>
          </w:p>
          <w:p>
            <w:pPr>
              <w:pStyle w:val="style0"/>
              <w:spacing w:before="0" w:after="2" w:lineRule="exact" w:line="18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299"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Installment</w:t>
            </w:r>
          </w:p>
        </w:tc>
        <w:tc>
          <w:tcPr>
            <w:tcW w:w="187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0" w:lineRule="exact" w:line="240"/>
              <w:rPr>
                <w:rFonts w:cs="Times New Roman" w:eastAsia="Times New Roman"/>
                <w:sz w:val="24"/>
                <w:szCs w:val="24"/>
              </w:rPr>
            </w:pPr>
          </w:p>
          <w:p>
            <w:pPr>
              <w:pStyle w:val="style0"/>
              <w:spacing w:before="0" w:after="10" w:lineRule="exact" w:line="140"/>
              <w:rPr>
                <w:rFonts w:cs="Times New Roman" w:eastAsia="Times New Roman"/>
                <w:sz w:val="24"/>
                <w:szCs w:val="24"/>
              </w:rPr>
            </w:pPr>
          </w:p>
          <w:p>
            <w:pPr>
              <w:pStyle w:val="style0"/>
              <w:spacing w:before="0" w:after="0" w:lineRule="auto" w:line="240"/>
              <w:ind w:left="194"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Interest</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rate</w:t>
            </w:r>
          </w:p>
          <w:p>
            <w:pPr>
              <w:pStyle w:val="style0"/>
              <w:spacing w:before="0" w:after="2" w:lineRule="exact" w:line="18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702"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w:t>
            </w:r>
          </w:p>
        </w:tc>
      </w:tr>
      <w:tr>
        <w:tblPrEx/>
        <w:trPr>
          <w:cantSplit/>
          <w:trHeight w:val="565" w:hRule="exact"/>
          <w:jc w:val="left"/>
        </w:trPr>
        <w:tc>
          <w:tcPr>
            <w:tcW w:w="1866"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20"/>
              <w:rPr>
                <w:rFonts w:cs="Times New Roman" w:eastAsia="Times New Roman"/>
                <w:sz w:val="24"/>
                <w:szCs w:val="24"/>
              </w:rPr>
            </w:pPr>
          </w:p>
          <w:p>
            <w:pPr>
              <w:pStyle w:val="style0"/>
              <w:spacing w:before="0" w:after="0" w:lineRule="auto" w:line="240"/>
              <w:ind w:left="793"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40</w:t>
            </w:r>
          </w:p>
        </w:tc>
        <w:tc>
          <w:tcPr>
            <w:tcW w:w="186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20"/>
              <w:rPr>
                <w:rFonts w:cs="Times New Roman" w:eastAsia="Times New Roman"/>
                <w:sz w:val="24"/>
                <w:szCs w:val="24"/>
              </w:rPr>
            </w:pPr>
          </w:p>
          <w:p>
            <w:pPr>
              <w:pStyle w:val="style0"/>
              <w:spacing w:before="0" w:after="0" w:lineRule="auto" w:line="240"/>
              <w:ind w:left="582"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20000</w:t>
            </w:r>
          </w:p>
        </w:tc>
        <w:tc>
          <w:tcPr>
            <w:tcW w:w="1866"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20"/>
              <w:rPr>
                <w:rFonts w:cs="Times New Roman" w:eastAsia="Times New Roman"/>
                <w:sz w:val="24"/>
                <w:szCs w:val="24"/>
              </w:rPr>
            </w:pPr>
          </w:p>
          <w:p>
            <w:pPr>
              <w:pStyle w:val="style0"/>
              <w:spacing w:before="0" w:after="0" w:lineRule="auto" w:line="240"/>
              <w:ind w:left="583"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20000</w:t>
            </w:r>
          </w:p>
        </w:tc>
        <w:tc>
          <w:tcPr>
            <w:tcW w:w="196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rPr>
                <w:sz w:val="24"/>
                <w:szCs w:val="24"/>
              </w:rPr>
            </w:pPr>
          </w:p>
        </w:tc>
        <w:tc>
          <w:tcPr>
            <w:tcW w:w="196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rPr>
                <w:sz w:val="24"/>
                <w:szCs w:val="24"/>
              </w:rPr>
            </w:pPr>
          </w:p>
        </w:tc>
        <w:tc>
          <w:tcPr>
            <w:tcW w:w="187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rPr>
                <w:sz w:val="24"/>
                <w:szCs w:val="24"/>
              </w:rPr>
            </w:pPr>
          </w:p>
        </w:tc>
      </w:tr>
      <w:tr>
        <w:tblPrEx/>
        <w:trPr>
          <w:cantSplit/>
          <w:trHeight w:val="565" w:hRule="exact"/>
          <w:jc w:val="left"/>
        </w:trPr>
        <w:tc>
          <w:tcPr>
            <w:tcW w:w="1866"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20"/>
              <w:rPr>
                <w:rFonts w:cs="Times New Roman" w:eastAsia="Times New Roman"/>
                <w:sz w:val="24"/>
                <w:szCs w:val="24"/>
              </w:rPr>
            </w:pPr>
          </w:p>
          <w:p>
            <w:pPr>
              <w:pStyle w:val="style0"/>
              <w:spacing w:before="0" w:after="0" w:lineRule="auto" w:line="240"/>
              <w:ind w:left="793"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20</w:t>
            </w:r>
          </w:p>
        </w:tc>
        <w:tc>
          <w:tcPr>
            <w:tcW w:w="186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20"/>
              <w:rPr>
                <w:rFonts w:cs="Times New Roman" w:eastAsia="Times New Roman"/>
                <w:sz w:val="24"/>
                <w:szCs w:val="24"/>
              </w:rPr>
            </w:pPr>
          </w:p>
          <w:p>
            <w:pPr>
              <w:pStyle w:val="style0"/>
              <w:spacing w:before="0" w:after="0" w:lineRule="auto" w:line="240"/>
              <w:ind w:left="582"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12200</w:t>
            </w:r>
          </w:p>
        </w:tc>
        <w:tc>
          <w:tcPr>
            <w:tcW w:w="1866"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20"/>
              <w:rPr>
                <w:rFonts w:cs="Times New Roman" w:eastAsia="Times New Roman"/>
                <w:sz w:val="24"/>
                <w:szCs w:val="24"/>
              </w:rPr>
            </w:pPr>
          </w:p>
          <w:p>
            <w:pPr>
              <w:pStyle w:val="style0"/>
              <w:spacing w:before="0" w:after="0" w:lineRule="auto" w:line="240"/>
              <w:ind w:left="653"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1220</w:t>
            </w:r>
          </w:p>
        </w:tc>
        <w:tc>
          <w:tcPr>
            <w:tcW w:w="196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20"/>
              <w:rPr>
                <w:rFonts w:cs="Times New Roman" w:eastAsia="Times New Roman"/>
                <w:sz w:val="24"/>
                <w:szCs w:val="24"/>
              </w:rPr>
            </w:pPr>
          </w:p>
          <w:p>
            <w:pPr>
              <w:pStyle w:val="style0"/>
              <w:spacing w:before="0" w:after="0" w:lineRule="auto" w:line="240"/>
              <w:ind w:left="772"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328</w:t>
            </w:r>
          </w:p>
        </w:tc>
        <w:tc>
          <w:tcPr>
            <w:tcW w:w="196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20"/>
              <w:rPr>
                <w:rFonts w:cs="Times New Roman" w:eastAsia="Times New Roman"/>
                <w:sz w:val="24"/>
                <w:szCs w:val="24"/>
              </w:rPr>
            </w:pPr>
          </w:p>
          <w:p>
            <w:pPr>
              <w:pStyle w:val="style0"/>
              <w:spacing w:before="0" w:after="0" w:lineRule="auto" w:line="240"/>
              <w:ind w:left="842"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36</w:t>
            </w:r>
          </w:p>
        </w:tc>
        <w:tc>
          <w:tcPr>
            <w:tcW w:w="187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20"/>
              <w:rPr>
                <w:rFonts w:cs="Times New Roman" w:eastAsia="Times New Roman"/>
                <w:sz w:val="24"/>
                <w:szCs w:val="24"/>
              </w:rPr>
            </w:pPr>
          </w:p>
          <w:p>
            <w:pPr>
              <w:pStyle w:val="style0"/>
              <w:spacing w:before="0" w:after="0" w:lineRule="auto" w:line="240"/>
              <w:ind w:left="69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7.54</w:t>
            </w:r>
          </w:p>
        </w:tc>
      </w:tr>
      <w:tr>
        <w:tblPrEx/>
        <w:trPr>
          <w:cantSplit/>
          <w:trHeight w:val="565" w:hRule="exact"/>
          <w:jc w:val="left"/>
        </w:trPr>
        <w:tc>
          <w:tcPr>
            <w:tcW w:w="1866"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118" w:after="0" w:lineRule="auto" w:line="240"/>
              <w:ind w:left="813"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20</w:t>
            </w:r>
          </w:p>
        </w:tc>
        <w:tc>
          <w:tcPr>
            <w:tcW w:w="186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118" w:after="0" w:lineRule="auto" w:line="240"/>
              <w:ind w:left="632"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12000</w:t>
            </w:r>
          </w:p>
        </w:tc>
        <w:tc>
          <w:tcPr>
            <w:tcW w:w="1866"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118" w:after="0" w:lineRule="auto" w:line="240"/>
              <w:ind w:left="693"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2500</w:t>
            </w:r>
          </w:p>
        </w:tc>
        <w:tc>
          <w:tcPr>
            <w:tcW w:w="196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118" w:after="0" w:lineRule="auto" w:line="240"/>
              <w:ind w:left="802"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855</w:t>
            </w:r>
          </w:p>
        </w:tc>
        <w:tc>
          <w:tcPr>
            <w:tcW w:w="196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118" w:after="0" w:lineRule="auto" w:line="240"/>
              <w:ind w:left="862"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12</w:t>
            </w:r>
          </w:p>
        </w:tc>
        <w:tc>
          <w:tcPr>
            <w:tcW w:w="187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118" w:after="0" w:lineRule="auto" w:line="240"/>
              <w:ind w:left="72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7.95</w:t>
            </w:r>
          </w:p>
        </w:tc>
      </w:tr>
      <w:tr>
        <w:tblPrEx/>
        <w:trPr>
          <w:cantSplit/>
          <w:trHeight w:val="565" w:hRule="exact"/>
          <w:jc w:val="left"/>
        </w:trPr>
        <w:tc>
          <w:tcPr>
            <w:tcW w:w="1866"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20"/>
              <w:rPr>
                <w:rFonts w:cs="Times New Roman" w:eastAsia="Times New Roman"/>
                <w:sz w:val="24"/>
                <w:szCs w:val="24"/>
              </w:rPr>
            </w:pPr>
          </w:p>
          <w:p>
            <w:pPr>
              <w:pStyle w:val="style0"/>
              <w:spacing w:before="0" w:after="0" w:lineRule="auto" w:line="240"/>
              <w:ind w:left="793"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21</w:t>
            </w:r>
          </w:p>
        </w:tc>
        <w:tc>
          <w:tcPr>
            <w:tcW w:w="186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20"/>
              <w:rPr>
                <w:rFonts w:cs="Times New Roman" w:eastAsia="Times New Roman"/>
                <w:sz w:val="24"/>
                <w:szCs w:val="24"/>
              </w:rPr>
            </w:pPr>
          </w:p>
          <w:p>
            <w:pPr>
              <w:pStyle w:val="style0"/>
              <w:spacing w:before="0" w:after="0" w:lineRule="auto" w:line="240"/>
              <w:ind w:left="582"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12000</w:t>
            </w:r>
          </w:p>
        </w:tc>
        <w:tc>
          <w:tcPr>
            <w:tcW w:w="1866"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20"/>
              <w:rPr>
                <w:rFonts w:cs="Times New Roman" w:eastAsia="Times New Roman"/>
                <w:sz w:val="24"/>
                <w:szCs w:val="24"/>
              </w:rPr>
            </w:pPr>
          </w:p>
          <w:p>
            <w:pPr>
              <w:pStyle w:val="style0"/>
              <w:spacing w:before="0" w:after="0" w:lineRule="auto" w:line="240"/>
              <w:ind w:left="653"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5000</w:t>
            </w:r>
          </w:p>
        </w:tc>
        <w:tc>
          <w:tcPr>
            <w:tcW w:w="196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20"/>
              <w:rPr>
                <w:rFonts w:cs="Times New Roman" w:eastAsia="Times New Roman"/>
                <w:sz w:val="24"/>
                <w:szCs w:val="24"/>
              </w:rPr>
            </w:pPr>
          </w:p>
          <w:p>
            <w:pPr>
              <w:pStyle w:val="style0"/>
              <w:spacing w:before="0" w:after="0" w:lineRule="auto" w:line="240"/>
              <w:ind w:left="772"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350</w:t>
            </w:r>
          </w:p>
        </w:tc>
        <w:tc>
          <w:tcPr>
            <w:tcW w:w="196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20"/>
              <w:rPr>
                <w:rFonts w:cs="Times New Roman" w:eastAsia="Times New Roman"/>
                <w:sz w:val="24"/>
                <w:szCs w:val="24"/>
              </w:rPr>
            </w:pPr>
          </w:p>
          <w:p>
            <w:pPr>
              <w:pStyle w:val="style0"/>
              <w:spacing w:before="0" w:after="0" w:lineRule="auto" w:line="240"/>
              <w:ind w:left="842"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24</w:t>
            </w:r>
          </w:p>
        </w:tc>
        <w:tc>
          <w:tcPr>
            <w:tcW w:w="187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20"/>
              <w:rPr>
                <w:rFonts w:cs="Times New Roman" w:eastAsia="Times New Roman"/>
                <w:sz w:val="24"/>
                <w:szCs w:val="24"/>
              </w:rPr>
            </w:pPr>
          </w:p>
          <w:p>
            <w:pPr>
              <w:pStyle w:val="style0"/>
              <w:spacing w:before="0" w:after="0" w:lineRule="auto" w:line="240"/>
              <w:ind w:left="62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19.86</w:t>
            </w:r>
          </w:p>
        </w:tc>
      </w:tr>
      <w:tr>
        <w:tblPrEx/>
        <w:trPr>
          <w:cantSplit/>
          <w:trHeight w:val="565" w:hRule="exact"/>
          <w:jc w:val="left"/>
        </w:trPr>
        <w:tc>
          <w:tcPr>
            <w:tcW w:w="1866"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20"/>
              <w:rPr>
                <w:rFonts w:cs="Times New Roman" w:eastAsia="Times New Roman"/>
                <w:sz w:val="24"/>
                <w:szCs w:val="24"/>
              </w:rPr>
            </w:pPr>
          </w:p>
          <w:p>
            <w:pPr>
              <w:pStyle w:val="style0"/>
              <w:spacing w:before="0" w:after="0" w:lineRule="auto" w:line="240"/>
              <w:ind w:left="793"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20</w:t>
            </w:r>
          </w:p>
        </w:tc>
        <w:tc>
          <w:tcPr>
            <w:tcW w:w="186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20"/>
              <w:rPr>
                <w:rFonts w:cs="Times New Roman" w:eastAsia="Times New Roman"/>
                <w:sz w:val="24"/>
                <w:szCs w:val="24"/>
              </w:rPr>
            </w:pPr>
          </w:p>
          <w:p>
            <w:pPr>
              <w:pStyle w:val="style0"/>
              <w:spacing w:before="0" w:after="0" w:lineRule="auto" w:line="240"/>
              <w:ind w:left="652"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7500</w:t>
            </w:r>
          </w:p>
        </w:tc>
        <w:tc>
          <w:tcPr>
            <w:tcW w:w="1866"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20"/>
              <w:rPr>
                <w:rFonts w:cs="Times New Roman" w:eastAsia="Times New Roman"/>
                <w:sz w:val="24"/>
                <w:szCs w:val="24"/>
              </w:rPr>
            </w:pPr>
          </w:p>
          <w:p>
            <w:pPr>
              <w:pStyle w:val="style0"/>
              <w:spacing w:before="0" w:after="0" w:lineRule="auto" w:line="240"/>
              <w:ind w:left="653"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7500</w:t>
            </w:r>
          </w:p>
        </w:tc>
        <w:tc>
          <w:tcPr>
            <w:tcW w:w="196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rPr>
                <w:sz w:val="24"/>
                <w:szCs w:val="24"/>
              </w:rPr>
            </w:pPr>
          </w:p>
        </w:tc>
        <w:tc>
          <w:tcPr>
            <w:tcW w:w="196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rPr>
                <w:sz w:val="24"/>
                <w:szCs w:val="24"/>
              </w:rPr>
            </w:pPr>
          </w:p>
        </w:tc>
        <w:tc>
          <w:tcPr>
            <w:tcW w:w="187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rPr>
                <w:sz w:val="24"/>
                <w:szCs w:val="24"/>
              </w:rPr>
            </w:pPr>
          </w:p>
        </w:tc>
      </w:tr>
    </w:tbl>
    <w:p>
      <w:pPr>
        <w:pStyle w:val="style0"/>
        <w:rPr>
          <w:sz w:val="24"/>
          <w:szCs w:val="24"/>
        </w:rPr>
        <w:sectPr>
          <w:pgSz w:w="14400" w:h="10800" w:orient="landscape"/>
          <w:pgMar w:top="870" w:right="850" w:bottom="458" w:left="1439" w:header="720" w:footer="720" w:gutter="0"/>
          <w:cols w:equalWidth="1" w:space="708" w:num="1" w:sep="0"/>
        </w:sectPr>
      </w:pPr>
    </w:p>
    <w:p>
      <w:pPr>
        <w:pStyle w:val="style0"/>
        <w:spacing w:before="0" w:after="0" w:lineRule="auto" w:line="240"/>
        <w:ind w:left="2210" w:right="-20" w:firstLine="0"/>
        <w:rPr>
          <w:rFonts w:cs="Times New Roman" w:eastAsia="Times New Roman"/>
          <w:b/>
          <w:bCs/>
          <w:i w:val="false"/>
          <w:iCs w:val="false"/>
          <w:color w:val="4bacc6"/>
          <w:spacing w:val="0"/>
          <w:w w:val="100"/>
          <w:position w:val="0"/>
          <w:sz w:val="24"/>
          <w:szCs w:val="24"/>
          <w:u w:val="none"/>
        </w:rPr>
      </w:pPr>
      <w:r>
        <w:rPr>
          <w:rFonts w:ascii="Times New Roman" w:cs="Times New Roman" w:eastAsia="Times New Roman" w:hAnsi="Times New Roman"/>
          <w:b/>
          <w:bCs/>
          <w:i w:val="false"/>
          <w:iCs w:val="false"/>
          <w:color w:val="4bacc6"/>
          <w:spacing w:val="0"/>
          <w:w w:val="100"/>
          <w:position w:val="0"/>
          <w:sz w:val="24"/>
          <w:szCs w:val="24"/>
          <w:u w:val="none"/>
        </w:rPr>
        <w:t>Interest</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Rate</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w:t>
      </w:r>
    </w:p>
    <w:p>
      <w:pPr>
        <w:pStyle w:val="style0"/>
        <w:spacing w:before="0" w:after="0" w:lineRule="exact" w:line="240"/>
        <w:rPr>
          <w:rFonts w:cs="Times New Roman" w:eastAsia="Times New Roman"/>
          <w:b w:val="false"/>
          <w:bCs w:val="false"/>
          <w:i w:val="false"/>
          <w:iCs w:val="false"/>
          <w:spacing w:val="0"/>
          <w:w w:val="100"/>
          <w:position w:val="0"/>
          <w:sz w:val="24"/>
          <w:szCs w:val="24"/>
          <w:u w:val="none"/>
        </w:rPr>
      </w:pPr>
    </w:p>
    <w:p>
      <w:pPr>
        <w:pStyle w:val="style0"/>
        <w:spacing w:before="0" w:after="0" w:lineRule="exact" w:line="240"/>
        <w:rPr>
          <w:rFonts w:cs="Times New Roman" w:eastAsia="Times New Roman"/>
          <w:b w:val="false"/>
          <w:bCs w:val="false"/>
          <w:i w:val="false"/>
          <w:iCs w:val="false"/>
          <w:spacing w:val="0"/>
          <w:w w:val="100"/>
          <w:position w:val="0"/>
          <w:sz w:val="24"/>
          <w:szCs w:val="24"/>
          <w:u w:val="none"/>
        </w:rPr>
      </w:pPr>
    </w:p>
    <w:p>
      <w:pPr>
        <w:pStyle w:val="style0"/>
        <w:spacing w:before="0" w:after="52" w:lineRule="exact" w:line="24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243"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If,</w:t>
      </w:r>
    </w:p>
    <w:p>
      <w:pPr>
        <w:pStyle w:val="style0"/>
        <w:spacing w:before="16" w:after="0" w:lineRule="auto" w:line="249"/>
        <w:ind w:left="243" w:right="7437" w:firstLine="0"/>
        <w:jc w:val="left"/>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Cost of SHS (TK) = 12200 TK Down payment (TK) =1220 TK So,</w:t>
      </w:r>
    </w:p>
    <w:p>
      <w:pPr>
        <w:pStyle w:val="style0"/>
        <w:spacing w:before="0" w:after="0" w:lineRule="auto" w:line="249"/>
        <w:ind w:left="3923" w:right="2358" w:hanging="3680"/>
        <w:jc w:val="left"/>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Total Loan repayment (TK) = Cost of SHS (TK) - Down payment (TK) = (12200 – 1220) TK</w:t>
      </w:r>
    </w:p>
    <w:p>
      <w:pPr>
        <w:pStyle w:val="style0"/>
        <w:spacing w:before="0" w:after="0" w:lineRule="auto" w:line="249"/>
        <w:ind w:left="243" w:right="6279" w:firstLine="3680"/>
        <w:jc w:val="left"/>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 10980 TK If,</w:t>
      </w:r>
    </w:p>
    <w:p>
      <w:pPr>
        <w:pStyle w:val="style0"/>
        <w:spacing w:before="0" w:after="0" w:lineRule="auto" w:line="249"/>
        <w:ind w:left="243" w:right="7288" w:firstLine="0"/>
        <w:jc w:val="left"/>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Total number of installment = 36 So,</w:t>
      </w:r>
    </w:p>
    <w:p>
      <w:pPr>
        <w:pStyle w:val="style0"/>
        <w:spacing w:before="0" w:after="0" w:lineRule="auto" w:line="249"/>
        <w:ind w:left="2963" w:right="1899" w:hanging="2720"/>
        <w:jc w:val="left"/>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Monthly installment = Total Loan repayment - Total number of installment = 10980/36</w:t>
      </w:r>
    </w:p>
    <w:p>
      <w:pPr>
        <w:pStyle w:val="style0"/>
        <w:spacing w:before="0" w:after="0" w:lineRule="auto" w:line="240"/>
        <w:ind w:left="3923"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 305 TK</w:t>
      </w:r>
    </w:p>
    <w:p>
      <w:pPr>
        <w:pStyle w:val="style0"/>
        <w:spacing w:before="16" w:after="0" w:lineRule="auto" w:line="249"/>
        <w:ind w:left="243" w:right="2335" w:firstLine="0"/>
        <w:jc w:val="left"/>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But analyze our survey data we know their monthly installment 328 TK So,</w:t>
      </w:r>
    </w:p>
    <w:p>
      <w:pPr>
        <w:pStyle w:val="style0"/>
        <w:spacing w:before="0" w:after="0" w:lineRule="auto" w:line="249"/>
        <w:ind w:left="4403" w:right="5874" w:hanging="4160"/>
        <w:jc w:val="left"/>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Given excess money per month = 328 – 305 = 23 TK</w:t>
      </w:r>
    </w:p>
    <w:p>
      <w:pPr>
        <w:pStyle w:val="style0"/>
        <w:spacing w:before="0" w:after="0" w:lineRule="auto" w:line="240"/>
        <w:ind w:left="243"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Therefore,</w:t>
      </w:r>
    </w:p>
    <w:p>
      <w:pPr>
        <w:pStyle w:val="style0"/>
        <w:spacing w:before="16" w:after="0" w:lineRule="auto" w:line="249"/>
        <w:ind w:left="1923" w:right="7926" w:hanging="1680"/>
        <w:jc w:val="left"/>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Interest rate = (23*100/305) = 7.54 %</w:t>
      </w:r>
    </w:p>
    <w:p>
      <w:pPr>
        <w:pStyle w:val="style0"/>
        <w:rPr>
          <w:sz w:val="24"/>
          <w:szCs w:val="24"/>
        </w:rPr>
        <w:sectPr>
          <w:pgSz w:w="14400" w:h="10800" w:orient="landscape"/>
          <w:pgMar w:top="870" w:right="850" w:bottom="465" w:left="1701" w:header="720" w:footer="720" w:gutter="0"/>
          <w:cols w:equalWidth="1" w:space="708" w:num="1" w:sep="0"/>
        </w:sectPr>
      </w:pPr>
    </w:p>
    <w:p>
      <w:pPr>
        <w:pStyle w:val="style0"/>
        <w:spacing w:before="0" w:after="0" w:lineRule="auto" w:line="240"/>
        <w:ind w:left="1250" w:right="-20" w:firstLine="0"/>
        <w:rPr>
          <w:rFonts w:cs="Times New Roman" w:eastAsia="Times New Roman"/>
          <w:b/>
          <w:bCs/>
          <w:i w:val="false"/>
          <w:iCs w:val="false"/>
          <w:color w:val="4bacc6"/>
          <w:spacing w:val="0"/>
          <w:w w:val="100"/>
          <w:position w:val="0"/>
          <w:sz w:val="24"/>
          <w:szCs w:val="24"/>
          <w:u w:val="none"/>
        </w:rPr>
      </w:pPr>
      <w:r>
        <w:rPr>
          <w:rFonts w:ascii="Times New Roman" w:cs="Times New Roman" w:eastAsia="Times New Roman" w:hAnsi="Times New Roman"/>
          <w:b/>
          <w:bCs/>
          <w:i w:val="false"/>
          <w:iCs w:val="false"/>
          <w:color w:val="4bacc6"/>
          <w:spacing w:val="0"/>
          <w:w w:val="100"/>
          <w:position w:val="0"/>
          <w:sz w:val="24"/>
          <w:szCs w:val="24"/>
          <w:u w:val="none"/>
        </w:rPr>
        <w:t>Expenditure</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Before</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SHS</w:t>
      </w:r>
    </w:p>
    <w:p>
      <w:pPr>
        <w:pStyle w:val="style0"/>
        <w:spacing w:before="0" w:after="0" w:lineRule="exact" w:line="240"/>
        <w:rPr>
          <w:rFonts w:cs="Times New Roman" w:eastAsia="Times New Roman"/>
          <w:b w:val="false"/>
          <w:bCs w:val="false"/>
          <w:i w:val="false"/>
          <w:iCs w:val="false"/>
          <w:spacing w:val="0"/>
          <w:w w:val="100"/>
          <w:position w:val="0"/>
          <w:sz w:val="24"/>
          <w:szCs w:val="24"/>
          <w:u w:val="none"/>
        </w:rPr>
      </w:pPr>
    </w:p>
    <w:p>
      <w:pPr>
        <w:pStyle w:val="style0"/>
        <w:spacing w:before="0" w:after="13" w:lineRule="exact" w:line="180"/>
        <w:rPr>
          <w:rFonts w:cs="Times New Roman" w:eastAsia="Times New Roman"/>
          <w:b w:val="false"/>
          <w:bCs w:val="false"/>
          <w:i w:val="false"/>
          <w:iCs w:val="false"/>
          <w:spacing w:val="0"/>
          <w:w w:val="100"/>
          <w:position w:val="0"/>
          <w:sz w:val="24"/>
          <w:szCs w:val="24"/>
          <w:u w:val="none"/>
        </w:rPr>
      </w:pPr>
    </w:p>
    <w:tbl>
      <w:tblPr>
        <w:tblStyle w:val="style105"/>
        <w:jc w:val="left"/>
        <w:tblInd w:w="0" w:type="dxa"/>
        <w:tblLayout w:type="fixed"/>
        <w:tblCellMar>
          <w:left w:w="0" w:type="dxa"/>
          <w:right w:w="0" w:type="dxa"/>
        </w:tblCellMar>
        <w:tblLook w:val="0000" w:firstRow="0" w:lastRow="0" w:firstColumn="0" w:lastColumn="0" w:noHBand="0" w:noVBand="0"/>
      </w:tblPr>
      <w:tblGrid>
        <w:gridCol w:w="3314"/>
        <w:gridCol w:w="1467"/>
        <w:gridCol w:w="1563"/>
        <w:gridCol w:w="2054"/>
        <w:gridCol w:w="1629"/>
        <w:gridCol w:w="1730"/>
      </w:tblGrid>
      <w:tr>
        <w:trPr>
          <w:cantSplit/>
          <w:trHeight w:val="2524" w:hRule="exact"/>
          <w:jc w:val="left"/>
        </w:trPr>
        <w:tc>
          <w:tcPr>
            <w:tcW w:w="3314"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12" w:lineRule="exact" w:line="160"/>
              <w:rPr>
                <w:rFonts w:cs="Times New Roman" w:eastAsia="Times New Roman"/>
                <w:sz w:val="24"/>
                <w:szCs w:val="24"/>
              </w:rPr>
            </w:pPr>
          </w:p>
          <w:p>
            <w:pPr>
              <w:pStyle w:val="style0"/>
              <w:spacing w:before="0" w:after="0" w:lineRule="auto" w:line="240"/>
              <w:ind w:left="1257"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Name</w:t>
            </w:r>
          </w:p>
        </w:tc>
        <w:tc>
          <w:tcPr>
            <w:tcW w:w="146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40"/>
              <w:rPr>
                <w:rFonts w:cs="Times New Roman" w:eastAsia="Times New Roman"/>
                <w:sz w:val="24"/>
                <w:szCs w:val="24"/>
              </w:rPr>
            </w:pPr>
          </w:p>
          <w:p>
            <w:pPr>
              <w:pStyle w:val="style0"/>
              <w:spacing w:before="0" w:after="0" w:lineRule="auto" w:line="240"/>
              <w:ind w:left="252"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Family</w:t>
            </w:r>
          </w:p>
          <w:p>
            <w:pPr>
              <w:pStyle w:val="style0"/>
              <w:spacing w:before="0" w:after="8" w:lineRule="exact" w:line="20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163"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member</w:t>
            </w:r>
          </w:p>
        </w:tc>
        <w:tc>
          <w:tcPr>
            <w:tcW w:w="1563"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40"/>
              <w:rPr>
                <w:rFonts w:cs="Times New Roman" w:eastAsia="Times New Roman"/>
                <w:sz w:val="24"/>
                <w:szCs w:val="24"/>
              </w:rPr>
            </w:pPr>
          </w:p>
          <w:p>
            <w:pPr>
              <w:pStyle w:val="style0"/>
              <w:spacing w:before="0" w:after="0" w:lineRule="auto" w:line="240"/>
              <w:ind w:left="145"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Fuel</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type</w:t>
            </w:r>
          </w:p>
        </w:tc>
        <w:tc>
          <w:tcPr>
            <w:tcW w:w="2054"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40"/>
              <w:rPr>
                <w:rFonts w:cs="Times New Roman" w:eastAsia="Times New Roman"/>
                <w:sz w:val="24"/>
                <w:szCs w:val="24"/>
              </w:rPr>
            </w:pPr>
          </w:p>
          <w:p>
            <w:pPr>
              <w:pStyle w:val="style0"/>
              <w:spacing w:before="0" w:after="0" w:lineRule="auto" w:line="240"/>
              <w:ind w:left="724"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Fuel</w:t>
            </w:r>
          </w:p>
          <w:p>
            <w:pPr>
              <w:pStyle w:val="style0"/>
              <w:spacing w:before="0" w:after="8" w:lineRule="exact" w:line="20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145"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consumption</w:t>
            </w:r>
          </w:p>
          <w:p>
            <w:pPr>
              <w:pStyle w:val="style0"/>
              <w:spacing w:before="0" w:after="8" w:lineRule="exact" w:line="20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813"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(L)</w:t>
            </w:r>
          </w:p>
        </w:tc>
        <w:tc>
          <w:tcPr>
            <w:tcW w:w="162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40"/>
              <w:rPr>
                <w:rFonts w:cs="Times New Roman" w:eastAsia="Times New Roman"/>
                <w:sz w:val="24"/>
                <w:szCs w:val="24"/>
              </w:rPr>
            </w:pPr>
          </w:p>
          <w:p>
            <w:pPr>
              <w:pStyle w:val="style0"/>
              <w:spacing w:before="0" w:after="0" w:lineRule="auto" w:line="240"/>
              <w:ind w:left="329"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Cost</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of</w:t>
            </w:r>
          </w:p>
          <w:p>
            <w:pPr>
              <w:pStyle w:val="style0"/>
              <w:spacing w:before="0" w:after="8" w:lineRule="exact" w:line="20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284"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fuel</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per</w:t>
            </w:r>
          </w:p>
          <w:p>
            <w:pPr>
              <w:pStyle w:val="style0"/>
              <w:spacing w:before="0" w:after="8" w:lineRule="exact" w:line="20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369"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month</w:t>
            </w:r>
          </w:p>
          <w:p>
            <w:pPr>
              <w:pStyle w:val="style0"/>
              <w:spacing w:before="0" w:after="8" w:lineRule="exact" w:line="20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475"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(TK)</w:t>
            </w:r>
          </w:p>
        </w:tc>
        <w:tc>
          <w:tcPr>
            <w:tcW w:w="173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40"/>
              <w:rPr>
                <w:rFonts w:cs="Times New Roman" w:eastAsia="Times New Roman"/>
                <w:sz w:val="24"/>
                <w:szCs w:val="24"/>
              </w:rPr>
            </w:pPr>
          </w:p>
          <w:p>
            <w:pPr>
              <w:pStyle w:val="style0"/>
              <w:spacing w:before="0" w:after="0" w:lineRule="auto" w:line="240"/>
              <w:ind w:left="256"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Per</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head</w:t>
            </w:r>
          </w:p>
          <w:p>
            <w:pPr>
              <w:pStyle w:val="style0"/>
              <w:spacing w:before="0" w:after="8" w:lineRule="exact" w:line="20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149"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per</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month</w:t>
            </w:r>
          </w:p>
          <w:p>
            <w:pPr>
              <w:pStyle w:val="style0"/>
              <w:spacing w:before="0" w:after="8" w:lineRule="exact" w:line="20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299"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fuel</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cost</w:t>
            </w:r>
          </w:p>
          <w:p>
            <w:pPr>
              <w:pStyle w:val="style0"/>
              <w:spacing w:before="0" w:after="8" w:lineRule="exact" w:line="20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526"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(TK)</w:t>
            </w:r>
          </w:p>
        </w:tc>
      </w:tr>
      <w:tr>
        <w:tblPrEx/>
        <w:trPr>
          <w:cantSplit/>
          <w:trHeight w:val="579" w:hRule="exact"/>
          <w:jc w:val="left"/>
        </w:trPr>
        <w:tc>
          <w:tcPr>
            <w:tcW w:w="3314"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40"/>
              <w:rPr>
                <w:rFonts w:cs="Times New Roman" w:eastAsia="Times New Roman"/>
                <w:sz w:val="24"/>
                <w:szCs w:val="24"/>
              </w:rPr>
            </w:pPr>
          </w:p>
          <w:p>
            <w:pPr>
              <w:pStyle w:val="style0"/>
              <w:spacing w:before="0" w:after="0" w:lineRule="auto" w:line="240"/>
              <w:ind w:left="10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Ayub-Ali-Khan</w:t>
            </w:r>
          </w:p>
        </w:tc>
        <w:tc>
          <w:tcPr>
            <w:tcW w:w="146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40"/>
              <w:rPr>
                <w:rFonts w:cs="Times New Roman" w:eastAsia="Times New Roman"/>
                <w:sz w:val="24"/>
                <w:szCs w:val="24"/>
              </w:rPr>
            </w:pPr>
          </w:p>
          <w:p>
            <w:pPr>
              <w:pStyle w:val="style0"/>
              <w:spacing w:before="0" w:after="0" w:lineRule="auto" w:line="240"/>
              <w:ind w:left="653"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4</w:t>
            </w:r>
          </w:p>
        </w:tc>
        <w:tc>
          <w:tcPr>
            <w:tcW w:w="1563" w:type="dxa"/>
            <w:vMerge w:val="restart"/>
            <w:tcBorders>
              <w:top w:val="single" w:sz="0" w:space="0" w:color="000000"/>
              <w:left w:val="single" w:sz="0" w:space="0" w:color="000000"/>
              <w:right w:val="single" w:sz="0" w:space="0" w:color="000000"/>
            </w:tcBorders>
            <w:tcMar>
              <w:top w:w="0" w:type="dxa"/>
              <w:left w:w="0" w:type="dxa"/>
              <w:bottom w:w="0" w:type="dxa"/>
              <w:right w:w="0" w:type="dxa"/>
            </w:tcMar>
          </w:tcPr>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110" w:lineRule="exact" w:line="240"/>
              <w:rPr>
                <w:rFonts w:cs="Times New Roman" w:eastAsia="Times New Roman"/>
                <w:sz w:val="24"/>
                <w:szCs w:val="24"/>
              </w:rPr>
            </w:pPr>
          </w:p>
          <w:p>
            <w:pPr>
              <w:pStyle w:val="style0"/>
              <w:spacing w:before="0" w:after="0" w:lineRule="auto" w:line="240"/>
              <w:ind w:left="10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Kerosene</w:t>
            </w:r>
          </w:p>
        </w:tc>
        <w:tc>
          <w:tcPr>
            <w:tcW w:w="2054"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40"/>
              <w:rPr>
                <w:rFonts w:cs="Times New Roman" w:eastAsia="Times New Roman"/>
                <w:sz w:val="24"/>
                <w:szCs w:val="24"/>
              </w:rPr>
            </w:pPr>
          </w:p>
          <w:p>
            <w:pPr>
              <w:pStyle w:val="style0"/>
              <w:spacing w:before="0" w:after="0" w:lineRule="auto" w:line="240"/>
              <w:ind w:left="94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6</w:t>
            </w:r>
          </w:p>
        </w:tc>
        <w:tc>
          <w:tcPr>
            <w:tcW w:w="162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40"/>
              <w:rPr>
                <w:rFonts w:cs="Times New Roman" w:eastAsia="Times New Roman"/>
                <w:sz w:val="24"/>
                <w:szCs w:val="24"/>
              </w:rPr>
            </w:pPr>
          </w:p>
          <w:p>
            <w:pPr>
              <w:pStyle w:val="style0"/>
              <w:spacing w:before="0" w:after="0" w:lineRule="auto" w:line="240"/>
              <w:ind w:left="574"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264</w:t>
            </w:r>
          </w:p>
        </w:tc>
        <w:tc>
          <w:tcPr>
            <w:tcW w:w="173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40"/>
              <w:rPr>
                <w:rFonts w:cs="Times New Roman" w:eastAsia="Times New Roman"/>
                <w:sz w:val="24"/>
                <w:szCs w:val="24"/>
              </w:rPr>
            </w:pPr>
          </w:p>
          <w:p>
            <w:pPr>
              <w:pStyle w:val="style0"/>
              <w:spacing w:before="0" w:after="0" w:lineRule="auto" w:line="240"/>
              <w:ind w:left="70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66</w:t>
            </w:r>
          </w:p>
        </w:tc>
      </w:tr>
      <w:tr>
        <w:tblPrEx/>
        <w:trPr>
          <w:cantSplit/>
          <w:trHeight w:val="579" w:hRule="exact"/>
          <w:jc w:val="left"/>
        </w:trPr>
        <w:tc>
          <w:tcPr>
            <w:tcW w:w="3314"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40"/>
              <w:rPr>
                <w:rFonts w:cs="Times New Roman" w:eastAsia="Times New Roman"/>
                <w:sz w:val="24"/>
                <w:szCs w:val="24"/>
              </w:rPr>
            </w:pPr>
          </w:p>
          <w:p>
            <w:pPr>
              <w:pStyle w:val="style0"/>
              <w:spacing w:before="0" w:after="0" w:lineRule="auto" w:line="240"/>
              <w:ind w:left="10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Md. Nadim Hossain</w:t>
            </w:r>
          </w:p>
        </w:tc>
        <w:tc>
          <w:tcPr>
            <w:tcW w:w="146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40"/>
              <w:rPr>
                <w:rFonts w:cs="Times New Roman" w:eastAsia="Times New Roman"/>
                <w:sz w:val="24"/>
                <w:szCs w:val="24"/>
              </w:rPr>
            </w:pPr>
          </w:p>
          <w:p>
            <w:pPr>
              <w:pStyle w:val="style0"/>
              <w:spacing w:before="0" w:after="0" w:lineRule="auto" w:line="240"/>
              <w:ind w:left="653"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6</w:t>
            </w:r>
          </w:p>
        </w:tc>
        <w:tc>
          <w:tcPr>
            <w:tcW w:w="1563" w:type="dxa"/>
            <w:vMerge w:val="continue"/>
            <w:tcBorders>
              <w:left w:val="single" w:sz="0" w:space="0" w:color="000000"/>
              <w:right w:val="single" w:sz="0" w:space="0" w:color="000000"/>
            </w:tcBorders>
            <w:tcMar>
              <w:top w:w="0" w:type="dxa"/>
              <w:left w:w="0" w:type="dxa"/>
              <w:bottom w:w="0" w:type="dxa"/>
              <w:right w:w="0" w:type="dxa"/>
            </w:tcMar>
          </w:tcPr>
          <w:p>
            <w:pPr>
              <w:pStyle w:val="style0"/>
              <w:rPr>
                <w:sz w:val="24"/>
                <w:szCs w:val="24"/>
              </w:rPr>
            </w:pPr>
          </w:p>
        </w:tc>
        <w:tc>
          <w:tcPr>
            <w:tcW w:w="2054"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40"/>
              <w:rPr>
                <w:rFonts w:cs="Times New Roman" w:eastAsia="Times New Roman"/>
                <w:sz w:val="24"/>
                <w:szCs w:val="24"/>
              </w:rPr>
            </w:pPr>
          </w:p>
          <w:p>
            <w:pPr>
              <w:pStyle w:val="style0"/>
              <w:spacing w:before="0" w:after="0" w:lineRule="auto" w:line="240"/>
              <w:ind w:left="94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6</w:t>
            </w:r>
          </w:p>
        </w:tc>
        <w:tc>
          <w:tcPr>
            <w:tcW w:w="162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40"/>
              <w:rPr>
                <w:rFonts w:cs="Times New Roman" w:eastAsia="Times New Roman"/>
                <w:sz w:val="24"/>
                <w:szCs w:val="24"/>
              </w:rPr>
            </w:pPr>
          </w:p>
          <w:p>
            <w:pPr>
              <w:pStyle w:val="style0"/>
              <w:spacing w:before="0" w:after="0" w:lineRule="auto" w:line="240"/>
              <w:ind w:left="574"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264</w:t>
            </w:r>
          </w:p>
        </w:tc>
        <w:tc>
          <w:tcPr>
            <w:tcW w:w="173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40"/>
              <w:rPr>
                <w:rFonts w:cs="Times New Roman" w:eastAsia="Times New Roman"/>
                <w:sz w:val="24"/>
                <w:szCs w:val="24"/>
              </w:rPr>
            </w:pPr>
          </w:p>
          <w:p>
            <w:pPr>
              <w:pStyle w:val="style0"/>
              <w:spacing w:before="0" w:after="0" w:lineRule="auto" w:line="240"/>
              <w:ind w:left="70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44</w:t>
            </w:r>
          </w:p>
        </w:tc>
      </w:tr>
      <w:tr>
        <w:tblPrEx/>
        <w:trPr>
          <w:cantSplit/>
          <w:trHeight w:val="579" w:hRule="exact"/>
          <w:jc w:val="left"/>
        </w:trPr>
        <w:tc>
          <w:tcPr>
            <w:tcW w:w="3314"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40"/>
              <w:rPr>
                <w:rFonts w:cs="Times New Roman" w:eastAsia="Times New Roman"/>
                <w:sz w:val="24"/>
                <w:szCs w:val="24"/>
              </w:rPr>
            </w:pPr>
          </w:p>
          <w:p>
            <w:pPr>
              <w:pStyle w:val="style0"/>
              <w:spacing w:before="0" w:after="0" w:lineRule="auto" w:line="240"/>
              <w:ind w:left="10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Hossain Soial</w:t>
            </w:r>
          </w:p>
        </w:tc>
        <w:tc>
          <w:tcPr>
            <w:tcW w:w="146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40"/>
              <w:rPr>
                <w:rFonts w:cs="Times New Roman" w:eastAsia="Times New Roman"/>
                <w:sz w:val="24"/>
                <w:szCs w:val="24"/>
              </w:rPr>
            </w:pPr>
          </w:p>
          <w:p>
            <w:pPr>
              <w:pStyle w:val="style0"/>
              <w:spacing w:before="0" w:after="0" w:lineRule="auto" w:line="240"/>
              <w:ind w:left="653"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4</w:t>
            </w:r>
          </w:p>
        </w:tc>
        <w:tc>
          <w:tcPr>
            <w:tcW w:w="1563" w:type="dxa"/>
            <w:vMerge w:val="continue"/>
            <w:tcBorders>
              <w:left w:val="single" w:sz="0" w:space="0" w:color="000000"/>
              <w:right w:val="single" w:sz="0" w:space="0" w:color="000000"/>
            </w:tcBorders>
            <w:tcMar>
              <w:top w:w="0" w:type="dxa"/>
              <w:left w:w="0" w:type="dxa"/>
              <w:bottom w:w="0" w:type="dxa"/>
              <w:right w:w="0" w:type="dxa"/>
            </w:tcMar>
          </w:tcPr>
          <w:p>
            <w:pPr>
              <w:pStyle w:val="style0"/>
              <w:rPr>
                <w:sz w:val="24"/>
                <w:szCs w:val="24"/>
              </w:rPr>
            </w:pPr>
          </w:p>
        </w:tc>
        <w:tc>
          <w:tcPr>
            <w:tcW w:w="2054"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40"/>
              <w:rPr>
                <w:rFonts w:cs="Times New Roman" w:eastAsia="Times New Roman"/>
                <w:sz w:val="24"/>
                <w:szCs w:val="24"/>
              </w:rPr>
            </w:pPr>
          </w:p>
          <w:p>
            <w:pPr>
              <w:pStyle w:val="style0"/>
              <w:spacing w:before="0" w:after="0" w:lineRule="auto" w:line="240"/>
              <w:ind w:left="94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5</w:t>
            </w:r>
          </w:p>
        </w:tc>
        <w:tc>
          <w:tcPr>
            <w:tcW w:w="162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40"/>
              <w:rPr>
                <w:rFonts w:cs="Times New Roman" w:eastAsia="Times New Roman"/>
                <w:sz w:val="24"/>
                <w:szCs w:val="24"/>
              </w:rPr>
            </w:pPr>
          </w:p>
          <w:p>
            <w:pPr>
              <w:pStyle w:val="style0"/>
              <w:spacing w:before="0" w:after="0" w:lineRule="auto" w:line="240"/>
              <w:ind w:left="574"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220</w:t>
            </w:r>
          </w:p>
        </w:tc>
        <w:tc>
          <w:tcPr>
            <w:tcW w:w="173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40"/>
              <w:rPr>
                <w:rFonts w:cs="Times New Roman" w:eastAsia="Times New Roman"/>
                <w:sz w:val="24"/>
                <w:szCs w:val="24"/>
              </w:rPr>
            </w:pPr>
          </w:p>
          <w:p>
            <w:pPr>
              <w:pStyle w:val="style0"/>
              <w:spacing w:before="0" w:after="0" w:lineRule="auto" w:line="240"/>
              <w:ind w:left="70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55</w:t>
            </w:r>
          </w:p>
        </w:tc>
      </w:tr>
      <w:tr>
        <w:tblPrEx/>
        <w:trPr>
          <w:cantSplit/>
          <w:trHeight w:val="579" w:hRule="exact"/>
          <w:jc w:val="left"/>
        </w:trPr>
        <w:tc>
          <w:tcPr>
            <w:tcW w:w="3314"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40"/>
              <w:rPr>
                <w:rFonts w:cs="Times New Roman" w:eastAsia="Times New Roman"/>
                <w:sz w:val="24"/>
                <w:szCs w:val="24"/>
              </w:rPr>
            </w:pPr>
          </w:p>
          <w:p>
            <w:pPr>
              <w:pStyle w:val="style0"/>
              <w:spacing w:before="0" w:after="0" w:lineRule="auto" w:line="240"/>
              <w:ind w:left="10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Abu Kalam Soni</w:t>
            </w:r>
          </w:p>
        </w:tc>
        <w:tc>
          <w:tcPr>
            <w:tcW w:w="146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40"/>
              <w:rPr>
                <w:rFonts w:cs="Times New Roman" w:eastAsia="Times New Roman"/>
                <w:sz w:val="24"/>
                <w:szCs w:val="24"/>
              </w:rPr>
            </w:pPr>
          </w:p>
          <w:p>
            <w:pPr>
              <w:pStyle w:val="style0"/>
              <w:spacing w:before="0" w:after="0" w:lineRule="auto" w:line="240"/>
              <w:ind w:left="653"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4</w:t>
            </w:r>
          </w:p>
        </w:tc>
        <w:tc>
          <w:tcPr>
            <w:tcW w:w="1563" w:type="dxa"/>
            <w:vMerge w:val="continue"/>
            <w:tcBorders>
              <w:left w:val="single" w:sz="0" w:space="0" w:color="000000"/>
              <w:right w:val="single" w:sz="0" w:space="0" w:color="000000"/>
            </w:tcBorders>
            <w:tcMar>
              <w:top w:w="0" w:type="dxa"/>
              <w:left w:w="0" w:type="dxa"/>
              <w:bottom w:w="0" w:type="dxa"/>
              <w:right w:w="0" w:type="dxa"/>
            </w:tcMar>
          </w:tcPr>
          <w:p>
            <w:pPr>
              <w:pStyle w:val="style0"/>
              <w:rPr>
                <w:sz w:val="24"/>
                <w:szCs w:val="24"/>
              </w:rPr>
            </w:pPr>
          </w:p>
        </w:tc>
        <w:tc>
          <w:tcPr>
            <w:tcW w:w="2054"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40"/>
              <w:rPr>
                <w:rFonts w:cs="Times New Roman" w:eastAsia="Times New Roman"/>
                <w:sz w:val="24"/>
                <w:szCs w:val="24"/>
              </w:rPr>
            </w:pPr>
          </w:p>
          <w:p>
            <w:pPr>
              <w:pStyle w:val="style0"/>
              <w:spacing w:before="0" w:after="0" w:lineRule="auto" w:line="240"/>
              <w:ind w:left="94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5</w:t>
            </w:r>
          </w:p>
        </w:tc>
        <w:tc>
          <w:tcPr>
            <w:tcW w:w="162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40"/>
              <w:rPr>
                <w:rFonts w:cs="Times New Roman" w:eastAsia="Times New Roman"/>
                <w:sz w:val="24"/>
                <w:szCs w:val="24"/>
              </w:rPr>
            </w:pPr>
          </w:p>
          <w:p>
            <w:pPr>
              <w:pStyle w:val="style0"/>
              <w:spacing w:before="0" w:after="0" w:lineRule="auto" w:line="240"/>
              <w:ind w:left="574"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220</w:t>
            </w:r>
          </w:p>
        </w:tc>
        <w:tc>
          <w:tcPr>
            <w:tcW w:w="173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40"/>
              <w:rPr>
                <w:rFonts w:cs="Times New Roman" w:eastAsia="Times New Roman"/>
                <w:sz w:val="24"/>
                <w:szCs w:val="24"/>
              </w:rPr>
            </w:pPr>
          </w:p>
          <w:p>
            <w:pPr>
              <w:pStyle w:val="style0"/>
              <w:spacing w:before="0" w:after="0" w:lineRule="auto" w:line="240"/>
              <w:ind w:left="70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55</w:t>
            </w:r>
          </w:p>
        </w:tc>
      </w:tr>
      <w:tr>
        <w:tblPrEx/>
        <w:trPr>
          <w:cantSplit/>
          <w:trHeight w:val="579" w:hRule="exact"/>
          <w:jc w:val="left"/>
        </w:trPr>
        <w:tc>
          <w:tcPr>
            <w:tcW w:w="3314"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40"/>
              <w:rPr>
                <w:rFonts w:cs="Times New Roman" w:eastAsia="Times New Roman"/>
                <w:sz w:val="24"/>
                <w:szCs w:val="24"/>
              </w:rPr>
            </w:pPr>
          </w:p>
          <w:p>
            <w:pPr>
              <w:pStyle w:val="style0"/>
              <w:spacing w:before="0" w:after="0" w:lineRule="auto" w:line="240"/>
              <w:ind w:left="10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Kashem Choddar</w:t>
            </w:r>
          </w:p>
        </w:tc>
        <w:tc>
          <w:tcPr>
            <w:tcW w:w="146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40"/>
              <w:rPr>
                <w:rFonts w:cs="Times New Roman" w:eastAsia="Times New Roman"/>
                <w:sz w:val="24"/>
                <w:szCs w:val="24"/>
              </w:rPr>
            </w:pPr>
          </w:p>
          <w:p>
            <w:pPr>
              <w:pStyle w:val="style0"/>
              <w:spacing w:before="0" w:after="0" w:lineRule="auto" w:line="240"/>
              <w:ind w:left="653"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5</w:t>
            </w:r>
          </w:p>
        </w:tc>
        <w:tc>
          <w:tcPr>
            <w:tcW w:w="1563" w:type="dxa"/>
            <w:vMerge w:val="continue"/>
            <w:tcBorders>
              <w:left w:val="single" w:sz="0" w:space="0" w:color="000000"/>
              <w:right w:val="single" w:sz="0" w:space="0" w:color="000000"/>
            </w:tcBorders>
            <w:tcMar>
              <w:top w:w="0" w:type="dxa"/>
              <w:left w:w="0" w:type="dxa"/>
              <w:bottom w:w="0" w:type="dxa"/>
              <w:right w:w="0" w:type="dxa"/>
            </w:tcMar>
          </w:tcPr>
          <w:p>
            <w:pPr>
              <w:pStyle w:val="style0"/>
              <w:rPr>
                <w:sz w:val="24"/>
                <w:szCs w:val="24"/>
              </w:rPr>
            </w:pPr>
          </w:p>
        </w:tc>
        <w:tc>
          <w:tcPr>
            <w:tcW w:w="2054"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40"/>
              <w:rPr>
                <w:rFonts w:cs="Times New Roman" w:eastAsia="Times New Roman"/>
                <w:sz w:val="24"/>
                <w:szCs w:val="24"/>
              </w:rPr>
            </w:pPr>
          </w:p>
          <w:p>
            <w:pPr>
              <w:pStyle w:val="style0"/>
              <w:spacing w:before="0" w:after="0" w:lineRule="auto" w:line="240"/>
              <w:ind w:left="94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5</w:t>
            </w:r>
          </w:p>
        </w:tc>
        <w:tc>
          <w:tcPr>
            <w:tcW w:w="162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40"/>
              <w:rPr>
                <w:rFonts w:cs="Times New Roman" w:eastAsia="Times New Roman"/>
                <w:sz w:val="24"/>
                <w:szCs w:val="24"/>
              </w:rPr>
            </w:pPr>
          </w:p>
          <w:p>
            <w:pPr>
              <w:pStyle w:val="style0"/>
              <w:spacing w:before="0" w:after="0" w:lineRule="auto" w:line="240"/>
              <w:ind w:left="574"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220</w:t>
            </w:r>
          </w:p>
        </w:tc>
        <w:tc>
          <w:tcPr>
            <w:tcW w:w="173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40"/>
              <w:rPr>
                <w:rFonts w:cs="Times New Roman" w:eastAsia="Times New Roman"/>
                <w:sz w:val="24"/>
                <w:szCs w:val="24"/>
              </w:rPr>
            </w:pPr>
          </w:p>
          <w:p>
            <w:pPr>
              <w:pStyle w:val="style0"/>
              <w:spacing w:before="0" w:after="0" w:lineRule="auto" w:line="240"/>
              <w:ind w:left="70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44</w:t>
            </w:r>
          </w:p>
        </w:tc>
      </w:tr>
      <w:tr>
        <w:tblPrEx/>
        <w:trPr>
          <w:cantSplit/>
          <w:trHeight w:val="579" w:hRule="exact"/>
          <w:jc w:val="left"/>
        </w:trPr>
        <w:tc>
          <w:tcPr>
            <w:tcW w:w="3314"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40"/>
              <w:rPr>
                <w:rFonts w:cs="Times New Roman" w:eastAsia="Times New Roman"/>
                <w:sz w:val="24"/>
                <w:szCs w:val="24"/>
              </w:rPr>
            </w:pPr>
          </w:p>
          <w:p>
            <w:pPr>
              <w:pStyle w:val="style0"/>
              <w:spacing w:before="0" w:after="0" w:lineRule="auto" w:line="240"/>
              <w:ind w:left="10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Milon Daw</w:t>
            </w:r>
          </w:p>
        </w:tc>
        <w:tc>
          <w:tcPr>
            <w:tcW w:w="146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40"/>
              <w:rPr>
                <w:rFonts w:cs="Times New Roman" w:eastAsia="Times New Roman"/>
                <w:sz w:val="24"/>
                <w:szCs w:val="24"/>
              </w:rPr>
            </w:pPr>
          </w:p>
          <w:p>
            <w:pPr>
              <w:pStyle w:val="style0"/>
              <w:spacing w:before="0" w:after="0" w:lineRule="auto" w:line="240"/>
              <w:ind w:left="653"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4</w:t>
            </w:r>
          </w:p>
        </w:tc>
        <w:tc>
          <w:tcPr>
            <w:tcW w:w="1563" w:type="dxa"/>
            <w:vMerge w:val="continue"/>
            <w:tcBorders>
              <w:left w:val="single" w:sz="0" w:space="0" w:color="000000"/>
              <w:bottom w:val="single" w:sz="0" w:space="0" w:color="000000"/>
              <w:right w:val="single" w:sz="0" w:space="0" w:color="000000"/>
            </w:tcBorders>
            <w:tcMar>
              <w:top w:w="0" w:type="dxa"/>
              <w:left w:w="0" w:type="dxa"/>
              <w:bottom w:w="0" w:type="dxa"/>
              <w:right w:w="0" w:type="dxa"/>
            </w:tcMar>
          </w:tcPr>
          <w:p>
            <w:pPr>
              <w:pStyle w:val="style0"/>
              <w:rPr>
                <w:sz w:val="24"/>
                <w:szCs w:val="24"/>
              </w:rPr>
            </w:pPr>
          </w:p>
        </w:tc>
        <w:tc>
          <w:tcPr>
            <w:tcW w:w="2054"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40"/>
              <w:rPr>
                <w:rFonts w:cs="Times New Roman" w:eastAsia="Times New Roman"/>
                <w:sz w:val="24"/>
                <w:szCs w:val="24"/>
              </w:rPr>
            </w:pPr>
          </w:p>
          <w:p>
            <w:pPr>
              <w:pStyle w:val="style0"/>
              <w:spacing w:before="0" w:after="0" w:lineRule="auto" w:line="240"/>
              <w:ind w:left="94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5</w:t>
            </w:r>
          </w:p>
        </w:tc>
        <w:tc>
          <w:tcPr>
            <w:tcW w:w="162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40"/>
              <w:rPr>
                <w:rFonts w:cs="Times New Roman" w:eastAsia="Times New Roman"/>
                <w:sz w:val="24"/>
                <w:szCs w:val="24"/>
              </w:rPr>
            </w:pPr>
          </w:p>
          <w:p>
            <w:pPr>
              <w:pStyle w:val="style0"/>
              <w:spacing w:before="0" w:after="0" w:lineRule="auto" w:line="240"/>
              <w:ind w:left="574"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220</w:t>
            </w:r>
          </w:p>
        </w:tc>
        <w:tc>
          <w:tcPr>
            <w:tcW w:w="173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8" w:lineRule="exact" w:line="140"/>
              <w:rPr>
                <w:rFonts w:cs="Times New Roman" w:eastAsia="Times New Roman"/>
                <w:sz w:val="24"/>
                <w:szCs w:val="24"/>
              </w:rPr>
            </w:pPr>
          </w:p>
          <w:p>
            <w:pPr>
              <w:pStyle w:val="style0"/>
              <w:spacing w:before="0" w:after="0" w:lineRule="auto" w:line="240"/>
              <w:ind w:left="70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55</w:t>
            </w:r>
          </w:p>
        </w:tc>
      </w:tr>
    </w:tbl>
    <w:p>
      <w:pPr>
        <w:pStyle w:val="style0"/>
        <w:spacing w:before="0" w:after="108" w:lineRule="exact" w:line="240"/>
        <w:rPr>
          <w:rFonts w:cs="Times New Roman" w:eastAsia="Times New Roman"/>
          <w:sz w:val="24"/>
          <w:szCs w:val="24"/>
        </w:rPr>
      </w:pPr>
    </w:p>
    <w:p>
      <w:pPr>
        <w:pStyle w:val="style0"/>
        <w:spacing w:before="0" w:after="0" w:lineRule="auto" w:line="249"/>
        <w:ind w:left="144" w:right="787" w:firstLine="0"/>
        <w:jc w:val="left"/>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Before installation of SHS, kerosene was the most prevalent source of household lighting.</w:t>
      </w:r>
    </w:p>
    <w:p>
      <w:pPr>
        <w:pStyle w:val="style0"/>
        <w:spacing w:before="0" w:after="0" w:lineRule="auto" w:line="240"/>
        <w:ind w:left="144"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Per liter kerosene price about 44 tk.</w:t>
      </w:r>
    </w:p>
    <w:p>
      <w:pPr>
        <w:pStyle w:val="style0"/>
        <w:rPr>
          <w:sz w:val="24"/>
          <w:szCs w:val="24"/>
        </w:rPr>
        <w:sectPr>
          <w:pgSz w:w="14400" w:h="10800" w:orient="landscape"/>
          <w:pgMar w:top="713" w:right="850" w:bottom="870" w:left="1320" w:header="720" w:footer="720" w:gutter="0"/>
          <w:cols w:equalWidth="1" w:space="708" w:num="1" w:sep="0"/>
        </w:sectPr>
      </w:pPr>
    </w:p>
    <w:p>
      <w:pPr>
        <w:pStyle w:val="style0"/>
        <w:spacing w:before="0" w:after="0" w:lineRule="auto" w:line="240"/>
        <w:ind w:left="1487" w:right="-20" w:firstLine="0"/>
        <w:rPr>
          <w:rFonts w:cs="Times New Roman" w:eastAsia="Times New Roman"/>
          <w:b/>
          <w:bCs/>
          <w:i w:val="false"/>
          <w:iCs w:val="false"/>
          <w:color w:val="4bacc6"/>
          <w:spacing w:val="0"/>
          <w:w w:val="100"/>
          <w:position w:val="0"/>
          <w:sz w:val="24"/>
          <w:szCs w:val="24"/>
          <w:u w:val="none"/>
        </w:rPr>
      </w:pPr>
      <w:r>
        <w:rPr>
          <w:rFonts w:ascii="Times New Roman" w:cs="Times New Roman" w:eastAsia="Times New Roman" w:hAnsi="Times New Roman"/>
          <w:b/>
          <w:bCs/>
          <w:i w:val="false"/>
          <w:iCs w:val="false"/>
          <w:color w:val="4bacc6"/>
          <w:spacing w:val="0"/>
          <w:w w:val="100"/>
          <w:position w:val="0"/>
          <w:sz w:val="24"/>
          <w:szCs w:val="24"/>
          <w:u w:val="none"/>
        </w:rPr>
        <w:t>Expenditure</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After</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SHS</w:t>
      </w:r>
    </w:p>
    <w:p>
      <w:pPr>
        <w:pStyle w:val="style0"/>
        <w:spacing w:before="0" w:after="0" w:lineRule="exact" w:line="240"/>
        <w:rPr>
          <w:rFonts w:cs="Times New Roman" w:eastAsia="Times New Roman"/>
          <w:b w:val="false"/>
          <w:bCs w:val="false"/>
          <w:i w:val="false"/>
          <w:iCs w:val="false"/>
          <w:spacing w:val="0"/>
          <w:w w:val="100"/>
          <w:position w:val="0"/>
          <w:sz w:val="24"/>
          <w:szCs w:val="24"/>
          <w:u w:val="none"/>
        </w:rPr>
      </w:pPr>
    </w:p>
    <w:p>
      <w:pPr>
        <w:pStyle w:val="style0"/>
        <w:spacing w:before="0" w:after="15" w:lineRule="exact" w:line="240"/>
        <w:rPr>
          <w:rFonts w:cs="Times New Roman" w:eastAsia="Times New Roman"/>
          <w:b w:val="false"/>
          <w:bCs w:val="false"/>
          <w:i w:val="false"/>
          <w:iCs w:val="false"/>
          <w:spacing w:val="0"/>
          <w:w w:val="100"/>
          <w:position w:val="0"/>
          <w:sz w:val="24"/>
          <w:szCs w:val="24"/>
          <w:u w:val="none"/>
        </w:rPr>
      </w:pPr>
    </w:p>
    <w:tbl>
      <w:tblPr>
        <w:tblStyle w:val="style105"/>
        <w:jc w:val="left"/>
        <w:tblInd w:w="0" w:type="dxa"/>
        <w:tblLayout w:type="fixed"/>
        <w:tblCellMar>
          <w:left w:w="0" w:type="dxa"/>
          <w:right w:w="0" w:type="dxa"/>
        </w:tblCellMar>
        <w:tblLook w:val="0000" w:firstRow="0" w:lastRow="0" w:firstColumn="0" w:lastColumn="0" w:noHBand="0" w:noVBand="0"/>
      </w:tblPr>
      <w:tblGrid>
        <w:gridCol w:w="2760"/>
        <w:gridCol w:w="1560"/>
        <w:gridCol w:w="1600"/>
        <w:gridCol w:w="1911"/>
        <w:gridCol w:w="1509"/>
        <w:gridCol w:w="1415"/>
        <w:gridCol w:w="1603"/>
      </w:tblGrid>
      <w:tr>
        <w:trPr>
          <w:cantSplit/>
          <w:trHeight w:val="3734" w:hRule="exact"/>
          <w:jc w:val="left"/>
        </w:trPr>
        <w:tc>
          <w:tcPr>
            <w:tcW w:w="276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40" w:lineRule="exact" w:line="240"/>
              <w:rPr>
                <w:rFonts w:cs="Times New Roman" w:eastAsia="Times New Roman"/>
                <w:sz w:val="24"/>
                <w:szCs w:val="24"/>
              </w:rPr>
            </w:pPr>
          </w:p>
          <w:p>
            <w:pPr>
              <w:pStyle w:val="style0"/>
              <w:spacing w:before="0" w:after="0" w:lineRule="auto" w:line="240"/>
              <w:ind w:left="385"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Owner</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name</w:t>
            </w:r>
          </w:p>
        </w:tc>
        <w:tc>
          <w:tcPr>
            <w:tcW w:w="156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365"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No</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of</w:t>
            </w:r>
          </w:p>
          <w:p>
            <w:pPr>
              <w:pStyle w:val="style0"/>
              <w:spacing w:before="0" w:after="14" w:lineRule="exact" w:line="22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290"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family</w:t>
            </w:r>
          </w:p>
          <w:p>
            <w:pPr>
              <w:pStyle w:val="style0"/>
              <w:spacing w:before="0" w:after="14" w:lineRule="exact" w:line="22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140"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member</w:t>
            </w:r>
          </w:p>
        </w:tc>
        <w:tc>
          <w:tcPr>
            <w:tcW w:w="160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370"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Panel</w:t>
            </w:r>
          </w:p>
          <w:p>
            <w:pPr>
              <w:pStyle w:val="style0"/>
              <w:spacing w:before="0" w:after="14" w:lineRule="exact" w:line="22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160"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capacity</w:t>
            </w:r>
          </w:p>
          <w:p>
            <w:pPr>
              <w:pStyle w:val="style0"/>
              <w:spacing w:before="0" w:after="14" w:lineRule="exact" w:line="22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500"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(W)</w:t>
            </w:r>
          </w:p>
        </w:tc>
        <w:tc>
          <w:tcPr>
            <w:tcW w:w="1911"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45"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Generated</w:t>
            </w:r>
          </w:p>
          <w:p>
            <w:pPr>
              <w:pStyle w:val="style0"/>
              <w:spacing w:before="0" w:after="14" w:lineRule="exact" w:line="22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195"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electricity</w:t>
            </w:r>
          </w:p>
          <w:p>
            <w:pPr>
              <w:pStyle w:val="style0"/>
              <w:spacing w:before="0" w:after="14" w:lineRule="exact" w:line="22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150"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per</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month</w:t>
            </w:r>
          </w:p>
          <w:p>
            <w:pPr>
              <w:pStyle w:val="style0"/>
              <w:spacing w:before="0" w:after="14" w:lineRule="exact" w:line="22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465"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(Kwh)</w:t>
            </w:r>
          </w:p>
        </w:tc>
        <w:tc>
          <w:tcPr>
            <w:tcW w:w="150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29"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Per</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unit</w:t>
            </w:r>
          </w:p>
          <w:p>
            <w:pPr>
              <w:pStyle w:val="style0"/>
              <w:spacing w:before="0" w:after="14" w:lineRule="exact" w:line="22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454"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cost</w:t>
            </w:r>
          </w:p>
          <w:p>
            <w:pPr>
              <w:pStyle w:val="style0"/>
              <w:spacing w:before="0" w:after="14" w:lineRule="exact" w:line="22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244"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(TK/K</w:t>
            </w:r>
          </w:p>
          <w:p>
            <w:pPr>
              <w:pStyle w:val="style0"/>
              <w:spacing w:before="0" w:after="14" w:lineRule="exact" w:line="22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414"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Wh)</w:t>
            </w:r>
          </w:p>
        </w:tc>
        <w:tc>
          <w:tcPr>
            <w:tcW w:w="141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314"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Total</w:t>
            </w:r>
          </w:p>
          <w:p>
            <w:pPr>
              <w:pStyle w:val="style0"/>
              <w:spacing w:before="0" w:after="14" w:lineRule="exact" w:line="22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407"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cost</w:t>
            </w:r>
          </w:p>
          <w:p>
            <w:pPr>
              <w:pStyle w:val="style0"/>
              <w:spacing w:before="0" w:after="14" w:lineRule="exact" w:line="22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437"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Per</w:t>
            </w:r>
          </w:p>
          <w:p>
            <w:pPr>
              <w:pStyle w:val="style0"/>
              <w:spacing w:before="0" w:after="14" w:lineRule="exact" w:line="22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207"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month</w:t>
            </w:r>
          </w:p>
          <w:p>
            <w:pPr>
              <w:pStyle w:val="style0"/>
              <w:spacing w:before="0" w:after="14" w:lineRule="exact" w:line="22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327"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(TK)</w:t>
            </w:r>
          </w:p>
        </w:tc>
        <w:tc>
          <w:tcPr>
            <w:tcW w:w="1603"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16"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Per</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head</w:t>
            </w:r>
          </w:p>
          <w:p>
            <w:pPr>
              <w:pStyle w:val="style0"/>
              <w:spacing w:before="0" w:after="14" w:lineRule="exact" w:line="22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196"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cost</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per</w:t>
            </w:r>
          </w:p>
          <w:p>
            <w:pPr>
              <w:pStyle w:val="style0"/>
              <w:spacing w:before="0" w:after="14" w:lineRule="exact" w:line="22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301"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month</w:t>
            </w:r>
          </w:p>
          <w:p>
            <w:pPr>
              <w:pStyle w:val="style0"/>
              <w:spacing w:before="0" w:after="14" w:lineRule="exact" w:line="22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421"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(TK)</w:t>
            </w:r>
          </w:p>
        </w:tc>
      </w:tr>
      <w:tr>
        <w:tblPrEx/>
        <w:trPr>
          <w:cantSplit/>
          <w:trHeight w:val="647" w:hRule="exact"/>
          <w:jc w:val="left"/>
        </w:trPr>
        <w:tc>
          <w:tcPr>
            <w:tcW w:w="276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0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Ayub-Ali-Khan</w:t>
            </w:r>
          </w:p>
        </w:tc>
        <w:tc>
          <w:tcPr>
            <w:tcW w:w="156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69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4</w:t>
            </w:r>
          </w:p>
        </w:tc>
        <w:tc>
          <w:tcPr>
            <w:tcW w:w="160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62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40</w:t>
            </w:r>
          </w:p>
        </w:tc>
        <w:tc>
          <w:tcPr>
            <w:tcW w:w="1911"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64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3.46</w:t>
            </w:r>
          </w:p>
        </w:tc>
        <w:tc>
          <w:tcPr>
            <w:tcW w:w="150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349"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48.63</w:t>
            </w:r>
          </w:p>
        </w:tc>
        <w:tc>
          <w:tcPr>
            <w:tcW w:w="141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212"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168.62</w:t>
            </w:r>
          </w:p>
        </w:tc>
        <w:tc>
          <w:tcPr>
            <w:tcW w:w="1603"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396"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42.10</w:t>
            </w:r>
          </w:p>
        </w:tc>
      </w:tr>
      <w:tr>
        <w:tblPrEx/>
        <w:trPr>
          <w:cantSplit/>
          <w:trHeight w:val="1296" w:hRule="exact"/>
          <w:jc w:val="left"/>
        </w:trPr>
        <w:tc>
          <w:tcPr>
            <w:tcW w:w="276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0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Md. Nadim</w:t>
            </w:r>
          </w:p>
          <w:p>
            <w:pPr>
              <w:pStyle w:val="style0"/>
              <w:spacing w:before="0" w:after="14" w:lineRule="exact" w:line="22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10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Hossain</w:t>
            </w:r>
          </w:p>
        </w:tc>
        <w:tc>
          <w:tcPr>
            <w:tcW w:w="156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69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6</w:t>
            </w:r>
          </w:p>
        </w:tc>
        <w:tc>
          <w:tcPr>
            <w:tcW w:w="160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62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20</w:t>
            </w:r>
          </w:p>
        </w:tc>
        <w:tc>
          <w:tcPr>
            <w:tcW w:w="1911"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64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2.28</w:t>
            </w:r>
          </w:p>
        </w:tc>
        <w:tc>
          <w:tcPr>
            <w:tcW w:w="150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349"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46.76</w:t>
            </w:r>
          </w:p>
        </w:tc>
        <w:tc>
          <w:tcPr>
            <w:tcW w:w="141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212"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106.67</w:t>
            </w:r>
          </w:p>
        </w:tc>
        <w:tc>
          <w:tcPr>
            <w:tcW w:w="1603"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396"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17.77</w:t>
            </w:r>
          </w:p>
        </w:tc>
      </w:tr>
      <w:tr>
        <w:tblPrEx/>
        <w:trPr>
          <w:cantSplit/>
          <w:trHeight w:val="648" w:hRule="exact"/>
          <w:jc w:val="left"/>
        </w:trPr>
        <w:tc>
          <w:tcPr>
            <w:tcW w:w="276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0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Hossain Soial</w:t>
            </w:r>
          </w:p>
        </w:tc>
        <w:tc>
          <w:tcPr>
            <w:tcW w:w="156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69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4</w:t>
            </w:r>
          </w:p>
        </w:tc>
        <w:tc>
          <w:tcPr>
            <w:tcW w:w="160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62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20</w:t>
            </w:r>
          </w:p>
        </w:tc>
        <w:tc>
          <w:tcPr>
            <w:tcW w:w="1911"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64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1.06</w:t>
            </w:r>
          </w:p>
        </w:tc>
        <w:tc>
          <w:tcPr>
            <w:tcW w:w="150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349"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94.68</w:t>
            </w:r>
          </w:p>
        </w:tc>
        <w:tc>
          <w:tcPr>
            <w:tcW w:w="141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212"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100.79</w:t>
            </w:r>
          </w:p>
        </w:tc>
        <w:tc>
          <w:tcPr>
            <w:tcW w:w="1603"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396"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25.19</w:t>
            </w:r>
          </w:p>
        </w:tc>
      </w:tr>
      <w:tr>
        <w:tblPrEx/>
        <w:trPr>
          <w:cantSplit/>
          <w:trHeight w:val="647" w:hRule="exact"/>
          <w:jc w:val="left"/>
        </w:trPr>
        <w:tc>
          <w:tcPr>
            <w:tcW w:w="276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0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Abu Kalam Soni</w:t>
            </w:r>
          </w:p>
        </w:tc>
        <w:tc>
          <w:tcPr>
            <w:tcW w:w="156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69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4</w:t>
            </w:r>
          </w:p>
        </w:tc>
        <w:tc>
          <w:tcPr>
            <w:tcW w:w="160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62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21</w:t>
            </w:r>
          </w:p>
        </w:tc>
        <w:tc>
          <w:tcPr>
            <w:tcW w:w="1911"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64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1.94</w:t>
            </w:r>
          </w:p>
        </w:tc>
        <w:tc>
          <w:tcPr>
            <w:tcW w:w="150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349"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58.80</w:t>
            </w:r>
          </w:p>
        </w:tc>
        <w:tc>
          <w:tcPr>
            <w:tcW w:w="141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219"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114.46</w:t>
            </w:r>
          </w:p>
        </w:tc>
        <w:tc>
          <w:tcPr>
            <w:tcW w:w="1603"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396"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28.61</w:t>
            </w:r>
          </w:p>
        </w:tc>
      </w:tr>
      <w:tr>
        <w:tblPrEx/>
        <w:trPr>
          <w:cantSplit/>
          <w:trHeight w:val="648" w:hRule="exact"/>
          <w:jc w:val="left"/>
        </w:trPr>
        <w:tc>
          <w:tcPr>
            <w:tcW w:w="276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0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Kashem Choddar</w:t>
            </w:r>
          </w:p>
        </w:tc>
        <w:tc>
          <w:tcPr>
            <w:tcW w:w="156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69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5</w:t>
            </w:r>
          </w:p>
        </w:tc>
        <w:tc>
          <w:tcPr>
            <w:tcW w:w="160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62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20</w:t>
            </w:r>
          </w:p>
        </w:tc>
        <w:tc>
          <w:tcPr>
            <w:tcW w:w="1911"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64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1.82</w:t>
            </w:r>
          </w:p>
        </w:tc>
        <w:tc>
          <w:tcPr>
            <w:tcW w:w="150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349"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46.12</w:t>
            </w:r>
          </w:p>
        </w:tc>
        <w:tc>
          <w:tcPr>
            <w:tcW w:w="141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302"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84.16</w:t>
            </w:r>
          </w:p>
        </w:tc>
        <w:tc>
          <w:tcPr>
            <w:tcW w:w="1603"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396"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16.63</w:t>
            </w:r>
          </w:p>
        </w:tc>
      </w:tr>
      <w:tr>
        <w:tblPrEx/>
        <w:trPr>
          <w:cantSplit/>
          <w:trHeight w:val="647" w:hRule="exact"/>
          <w:jc w:val="left"/>
        </w:trPr>
        <w:tc>
          <w:tcPr>
            <w:tcW w:w="276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0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Milon Daw</w:t>
            </w:r>
          </w:p>
        </w:tc>
        <w:tc>
          <w:tcPr>
            <w:tcW w:w="156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69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4</w:t>
            </w:r>
          </w:p>
        </w:tc>
        <w:tc>
          <w:tcPr>
            <w:tcW w:w="160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62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20</w:t>
            </w:r>
          </w:p>
        </w:tc>
        <w:tc>
          <w:tcPr>
            <w:tcW w:w="1911"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64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1.52</w:t>
            </w:r>
          </w:p>
        </w:tc>
        <w:tc>
          <w:tcPr>
            <w:tcW w:w="150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356"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69.11</w:t>
            </w:r>
          </w:p>
        </w:tc>
        <w:tc>
          <w:tcPr>
            <w:tcW w:w="141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212"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105.10</w:t>
            </w:r>
          </w:p>
        </w:tc>
        <w:tc>
          <w:tcPr>
            <w:tcW w:w="1603"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396"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26.27</w:t>
            </w:r>
          </w:p>
        </w:tc>
      </w:tr>
    </w:tbl>
    <w:p>
      <w:pPr>
        <w:pStyle w:val="style0"/>
        <w:rPr>
          <w:sz w:val="24"/>
          <w:szCs w:val="24"/>
        </w:rPr>
        <w:sectPr>
          <w:pgSz w:w="14400" w:h="10800" w:orient="landscape"/>
          <w:pgMar w:top="437" w:right="660" w:bottom="583" w:left="1379" w:header="720" w:footer="720" w:gutter="0"/>
          <w:cols w:equalWidth="1" w:space="708" w:num="1" w:sep="0"/>
        </w:sectPr>
      </w:pPr>
    </w:p>
    <w:p>
      <w:pPr>
        <w:pStyle w:val="style0"/>
        <w:spacing w:before="0" w:after="0" w:lineRule="auto" w:line="249"/>
        <w:ind w:left="992" w:right="919"/>
        <w:jc w:val="center"/>
        <w:rPr>
          <w:rFonts w:cs="Times New Roman" w:eastAsia="Times New Roman"/>
          <w:b/>
          <w:bCs/>
          <w:i w:val="false"/>
          <w:iCs w:val="false"/>
          <w:color w:val="4bacc6"/>
          <w:spacing w:val="0"/>
          <w:w w:val="100"/>
          <w:position w:val="0"/>
          <w:sz w:val="24"/>
          <w:szCs w:val="24"/>
          <w:u w:val="none"/>
        </w:rPr>
      </w:pPr>
      <w:r>
        <w:rPr>
          <w:rFonts w:ascii="Times New Roman" w:cs="Times New Roman" w:eastAsia="Times New Roman" w:hAnsi="Times New Roman"/>
          <w:b/>
          <w:bCs/>
          <w:i w:val="false"/>
          <w:iCs w:val="false"/>
          <w:color w:val="4bacc6"/>
          <w:spacing w:val="0"/>
          <w:w w:val="100"/>
          <w:position w:val="0"/>
          <w:sz w:val="24"/>
          <w:szCs w:val="24"/>
          <w:u w:val="none"/>
        </w:rPr>
        <w:t>Economics</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state</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of</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the</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selected</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household</w:t>
      </w:r>
    </w:p>
    <w:p>
      <w:pPr>
        <w:pStyle w:val="style0"/>
        <w:spacing w:before="0" w:after="0" w:lineRule="exact" w:line="240"/>
        <w:rPr>
          <w:rFonts w:cs="Times New Roman" w:eastAsia="Times New Roman"/>
          <w:b w:val="false"/>
          <w:bCs w:val="false"/>
          <w:i w:val="false"/>
          <w:iCs w:val="false"/>
          <w:spacing w:val="0"/>
          <w:w w:val="100"/>
          <w:position w:val="0"/>
          <w:sz w:val="24"/>
          <w:szCs w:val="24"/>
          <w:u w:val="none"/>
        </w:rPr>
      </w:pPr>
    </w:p>
    <w:p>
      <w:pPr>
        <w:pStyle w:val="style0"/>
        <w:spacing w:before="0" w:after="0" w:lineRule="exact" w:line="240"/>
        <w:rPr>
          <w:rFonts w:cs="Times New Roman" w:eastAsia="Times New Roman"/>
          <w:b w:val="false"/>
          <w:bCs w:val="false"/>
          <w:i w:val="false"/>
          <w:iCs w:val="false"/>
          <w:spacing w:val="0"/>
          <w:w w:val="100"/>
          <w:position w:val="0"/>
          <w:sz w:val="24"/>
          <w:szCs w:val="24"/>
          <w:u w:val="none"/>
        </w:rPr>
      </w:pPr>
    </w:p>
    <w:p>
      <w:pPr>
        <w:pStyle w:val="style0"/>
        <w:spacing w:before="0" w:after="6" w:lineRule="exact" w:line="14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144"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Occupation of household head and spouse</w:t>
      </w:r>
    </w:p>
    <w:p>
      <w:pPr>
        <w:pStyle w:val="style0"/>
        <w:spacing w:before="0" w:after="17" w:lineRule="exact" w:line="220"/>
        <w:rPr>
          <w:rFonts w:cs="Times New Roman" w:eastAsia="Times New Roman"/>
          <w:b w:val="false"/>
          <w:bCs w:val="false"/>
          <w:i w:val="false"/>
          <w:iCs w:val="false"/>
          <w:spacing w:val="0"/>
          <w:w w:val="100"/>
          <w:position w:val="0"/>
          <w:sz w:val="24"/>
          <w:szCs w:val="24"/>
          <w:u w:val="none"/>
        </w:rPr>
      </w:pPr>
    </w:p>
    <w:tbl>
      <w:tblPr>
        <w:tblStyle w:val="style105"/>
        <w:jc w:val="left"/>
        <w:tblInd w:w="0" w:type="dxa"/>
        <w:tblLayout w:type="fixed"/>
        <w:tblCellMar>
          <w:left w:w="0" w:type="dxa"/>
          <w:right w:w="0" w:type="dxa"/>
        </w:tblCellMar>
        <w:tblLook w:val="0000" w:firstRow="0" w:lastRow="0" w:firstColumn="0" w:lastColumn="0" w:noHBand="0" w:noVBand="0"/>
      </w:tblPr>
      <w:tblGrid>
        <w:gridCol w:w="3515"/>
        <w:gridCol w:w="3247"/>
        <w:gridCol w:w="2919"/>
        <w:gridCol w:w="2797"/>
      </w:tblGrid>
      <w:tr>
        <w:trPr>
          <w:cantSplit/>
          <w:trHeight w:val="1023" w:hRule="exact"/>
          <w:jc w:val="left"/>
        </w:trPr>
        <w:tc>
          <w:tcPr>
            <w:tcW w:w="351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0" w:lineRule="exact" w:line="240"/>
              <w:rPr>
                <w:rFonts w:cs="Times New Roman" w:eastAsia="Times New Roman"/>
                <w:sz w:val="24"/>
                <w:szCs w:val="24"/>
              </w:rPr>
            </w:pPr>
          </w:p>
          <w:p>
            <w:pPr>
              <w:pStyle w:val="style0"/>
              <w:spacing w:before="0" w:after="5" w:lineRule="exact" w:line="120"/>
              <w:rPr>
                <w:rFonts w:cs="Times New Roman" w:eastAsia="Times New Roman"/>
                <w:sz w:val="24"/>
                <w:szCs w:val="24"/>
              </w:rPr>
            </w:pPr>
          </w:p>
          <w:p>
            <w:pPr>
              <w:pStyle w:val="style0"/>
              <w:spacing w:before="0" w:after="0" w:lineRule="auto" w:line="240"/>
              <w:ind w:left="522"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Household</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head</w:t>
            </w:r>
          </w:p>
        </w:tc>
        <w:tc>
          <w:tcPr>
            <w:tcW w:w="324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0" w:lineRule="exact" w:line="240"/>
              <w:rPr>
                <w:rFonts w:cs="Times New Roman" w:eastAsia="Times New Roman"/>
                <w:sz w:val="24"/>
                <w:szCs w:val="24"/>
              </w:rPr>
            </w:pPr>
          </w:p>
          <w:p>
            <w:pPr>
              <w:pStyle w:val="style0"/>
              <w:spacing w:before="0" w:after="5" w:lineRule="exact" w:line="120"/>
              <w:rPr>
                <w:rFonts w:cs="Times New Roman" w:eastAsia="Times New Roman"/>
                <w:sz w:val="24"/>
                <w:szCs w:val="24"/>
              </w:rPr>
            </w:pPr>
          </w:p>
          <w:p>
            <w:pPr>
              <w:pStyle w:val="style0"/>
              <w:spacing w:before="0" w:after="0" w:lineRule="auto" w:line="240"/>
              <w:ind w:left="1037"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Percent</w:t>
            </w:r>
          </w:p>
        </w:tc>
        <w:tc>
          <w:tcPr>
            <w:tcW w:w="291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0" w:lineRule="exact" w:line="240"/>
              <w:rPr>
                <w:rFonts w:cs="Times New Roman" w:eastAsia="Times New Roman"/>
                <w:sz w:val="24"/>
                <w:szCs w:val="24"/>
              </w:rPr>
            </w:pPr>
          </w:p>
          <w:p>
            <w:pPr>
              <w:pStyle w:val="style0"/>
              <w:spacing w:before="0" w:after="5" w:lineRule="exact" w:line="120"/>
              <w:rPr>
                <w:rFonts w:cs="Times New Roman" w:eastAsia="Times New Roman"/>
                <w:sz w:val="24"/>
                <w:szCs w:val="24"/>
              </w:rPr>
            </w:pPr>
          </w:p>
          <w:p>
            <w:pPr>
              <w:pStyle w:val="style0"/>
              <w:spacing w:before="0" w:after="0" w:lineRule="auto" w:line="240"/>
              <w:ind w:left="919"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Spouse</w:t>
            </w:r>
          </w:p>
        </w:tc>
        <w:tc>
          <w:tcPr>
            <w:tcW w:w="279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0" w:lineRule="exact" w:line="240"/>
              <w:rPr>
                <w:rFonts w:cs="Times New Roman" w:eastAsia="Times New Roman"/>
                <w:sz w:val="24"/>
                <w:szCs w:val="24"/>
              </w:rPr>
            </w:pPr>
          </w:p>
          <w:p>
            <w:pPr>
              <w:pStyle w:val="style0"/>
              <w:spacing w:before="0" w:after="5" w:lineRule="exact" w:line="120"/>
              <w:rPr>
                <w:rFonts w:cs="Times New Roman" w:eastAsia="Times New Roman"/>
                <w:sz w:val="24"/>
                <w:szCs w:val="24"/>
              </w:rPr>
            </w:pPr>
          </w:p>
          <w:p>
            <w:pPr>
              <w:pStyle w:val="style0"/>
              <w:spacing w:before="0" w:after="0" w:lineRule="auto" w:line="240"/>
              <w:ind w:left="811"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Percent</w:t>
            </w:r>
          </w:p>
        </w:tc>
      </w:tr>
      <w:tr>
        <w:tblPrEx/>
        <w:trPr>
          <w:cantSplit/>
          <w:trHeight w:val="647" w:hRule="exact"/>
          <w:jc w:val="left"/>
        </w:trPr>
        <w:tc>
          <w:tcPr>
            <w:tcW w:w="351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23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Farmer</w:t>
            </w:r>
          </w:p>
        </w:tc>
        <w:tc>
          <w:tcPr>
            <w:tcW w:w="324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218"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48.14</w:t>
            </w:r>
          </w:p>
        </w:tc>
        <w:tc>
          <w:tcPr>
            <w:tcW w:w="2919" w:type="dxa"/>
            <w:vMerge w:val="restart"/>
            <w:tcBorders>
              <w:top w:val="single" w:sz="0" w:space="0" w:color="000000"/>
              <w:left w:val="single" w:sz="0" w:space="0" w:color="000000"/>
              <w:right w:val="single" w:sz="0" w:space="0" w:color="000000"/>
            </w:tcBorders>
            <w:tcMar>
              <w:top w:w="0" w:type="dxa"/>
              <w:left w:w="0" w:type="dxa"/>
              <w:bottom w:w="0" w:type="dxa"/>
              <w:right w:w="0" w:type="dxa"/>
            </w:tcMar>
          </w:tcPr>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9" w:lineRule="exact" w:line="200"/>
              <w:rPr>
                <w:rFonts w:cs="Times New Roman" w:eastAsia="Times New Roman"/>
                <w:sz w:val="24"/>
                <w:szCs w:val="24"/>
              </w:rPr>
            </w:pPr>
          </w:p>
          <w:p>
            <w:pPr>
              <w:pStyle w:val="style0"/>
              <w:spacing w:before="0" w:after="0" w:lineRule="auto" w:line="240"/>
              <w:ind w:left="679"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Housewife</w:t>
            </w:r>
          </w:p>
        </w:tc>
        <w:tc>
          <w:tcPr>
            <w:tcW w:w="2797" w:type="dxa"/>
            <w:vMerge w:val="restart"/>
            <w:tcBorders>
              <w:top w:val="single" w:sz="0" w:space="0" w:color="000000"/>
              <w:left w:val="single" w:sz="0" w:space="0" w:color="000000"/>
              <w:right w:val="single" w:sz="0" w:space="0" w:color="000000"/>
            </w:tcBorders>
            <w:tcMar>
              <w:top w:w="0" w:type="dxa"/>
              <w:left w:w="0" w:type="dxa"/>
              <w:bottom w:w="0" w:type="dxa"/>
              <w:right w:w="0" w:type="dxa"/>
            </w:tcMar>
          </w:tcPr>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9" w:lineRule="exact" w:line="200"/>
              <w:rPr>
                <w:rFonts w:cs="Times New Roman" w:eastAsia="Times New Roman"/>
                <w:sz w:val="24"/>
                <w:szCs w:val="24"/>
              </w:rPr>
            </w:pPr>
          </w:p>
          <w:p>
            <w:pPr>
              <w:pStyle w:val="style0"/>
              <w:spacing w:before="0" w:after="0" w:lineRule="auto" w:line="240"/>
              <w:ind w:left="1128"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100</w:t>
            </w:r>
          </w:p>
        </w:tc>
      </w:tr>
      <w:tr>
        <w:tblPrEx/>
        <w:trPr>
          <w:cantSplit/>
          <w:trHeight w:val="648" w:hRule="exact"/>
          <w:jc w:val="left"/>
        </w:trPr>
        <w:tc>
          <w:tcPr>
            <w:tcW w:w="351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99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Fisherman</w:t>
            </w:r>
          </w:p>
        </w:tc>
        <w:tc>
          <w:tcPr>
            <w:tcW w:w="324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308"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3.70</w:t>
            </w:r>
          </w:p>
        </w:tc>
        <w:tc>
          <w:tcPr>
            <w:tcW w:w="2919" w:type="dxa"/>
            <w:vMerge w:val="continue"/>
            <w:tcBorders>
              <w:left w:val="single" w:sz="0" w:space="0" w:color="000000"/>
              <w:right w:val="single" w:sz="0" w:space="0" w:color="000000"/>
            </w:tcBorders>
            <w:tcMar>
              <w:top w:w="0" w:type="dxa"/>
              <w:left w:w="0" w:type="dxa"/>
              <w:bottom w:w="0" w:type="dxa"/>
              <w:right w:w="0" w:type="dxa"/>
            </w:tcMar>
          </w:tcPr>
          <w:p>
            <w:pPr>
              <w:pStyle w:val="style0"/>
              <w:rPr>
                <w:sz w:val="24"/>
                <w:szCs w:val="24"/>
              </w:rPr>
            </w:pPr>
          </w:p>
        </w:tc>
        <w:tc>
          <w:tcPr>
            <w:tcW w:w="2797" w:type="dxa"/>
            <w:vMerge w:val="continue"/>
            <w:tcBorders>
              <w:left w:val="single" w:sz="0" w:space="0" w:color="000000"/>
              <w:right w:val="single" w:sz="0" w:space="0" w:color="000000"/>
            </w:tcBorders>
            <w:tcMar>
              <w:top w:w="0" w:type="dxa"/>
              <w:left w:w="0" w:type="dxa"/>
              <w:bottom w:w="0" w:type="dxa"/>
              <w:right w:w="0" w:type="dxa"/>
            </w:tcMar>
          </w:tcPr>
          <w:p>
            <w:pPr>
              <w:pStyle w:val="style0"/>
              <w:rPr>
                <w:sz w:val="24"/>
                <w:szCs w:val="24"/>
              </w:rPr>
            </w:pPr>
          </w:p>
        </w:tc>
      </w:tr>
      <w:tr>
        <w:tblPrEx/>
        <w:trPr>
          <w:cantSplit/>
          <w:trHeight w:val="647" w:hRule="exact"/>
          <w:jc w:val="left"/>
        </w:trPr>
        <w:tc>
          <w:tcPr>
            <w:tcW w:w="351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21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Abroad</w:t>
            </w:r>
          </w:p>
        </w:tc>
        <w:tc>
          <w:tcPr>
            <w:tcW w:w="324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232"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11.11</w:t>
            </w:r>
          </w:p>
        </w:tc>
        <w:tc>
          <w:tcPr>
            <w:tcW w:w="2919" w:type="dxa"/>
            <w:vMerge w:val="continue"/>
            <w:tcBorders>
              <w:left w:val="single" w:sz="0" w:space="0" w:color="000000"/>
              <w:right w:val="single" w:sz="0" w:space="0" w:color="000000"/>
            </w:tcBorders>
            <w:tcMar>
              <w:top w:w="0" w:type="dxa"/>
              <w:left w:w="0" w:type="dxa"/>
              <w:bottom w:w="0" w:type="dxa"/>
              <w:right w:w="0" w:type="dxa"/>
            </w:tcMar>
          </w:tcPr>
          <w:p>
            <w:pPr>
              <w:pStyle w:val="style0"/>
              <w:rPr>
                <w:sz w:val="24"/>
                <w:szCs w:val="24"/>
              </w:rPr>
            </w:pPr>
          </w:p>
        </w:tc>
        <w:tc>
          <w:tcPr>
            <w:tcW w:w="2797" w:type="dxa"/>
            <w:vMerge w:val="continue"/>
            <w:tcBorders>
              <w:left w:val="single" w:sz="0" w:space="0" w:color="000000"/>
              <w:right w:val="single" w:sz="0" w:space="0" w:color="000000"/>
            </w:tcBorders>
            <w:tcMar>
              <w:top w:w="0" w:type="dxa"/>
              <w:left w:w="0" w:type="dxa"/>
              <w:bottom w:w="0" w:type="dxa"/>
              <w:right w:w="0" w:type="dxa"/>
            </w:tcMar>
          </w:tcPr>
          <w:p>
            <w:pPr>
              <w:pStyle w:val="style0"/>
              <w:rPr>
                <w:sz w:val="24"/>
                <w:szCs w:val="24"/>
              </w:rPr>
            </w:pPr>
          </w:p>
        </w:tc>
      </w:tr>
      <w:tr>
        <w:tblPrEx/>
        <w:trPr>
          <w:cantSplit/>
          <w:trHeight w:val="647" w:hRule="exact"/>
          <w:jc w:val="left"/>
        </w:trPr>
        <w:tc>
          <w:tcPr>
            <w:tcW w:w="351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902"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Boat Driver</w:t>
            </w:r>
          </w:p>
        </w:tc>
        <w:tc>
          <w:tcPr>
            <w:tcW w:w="324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308"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3.70</w:t>
            </w:r>
          </w:p>
        </w:tc>
        <w:tc>
          <w:tcPr>
            <w:tcW w:w="2919" w:type="dxa"/>
            <w:vMerge w:val="continue"/>
            <w:tcBorders>
              <w:left w:val="single" w:sz="0" w:space="0" w:color="000000"/>
              <w:right w:val="single" w:sz="0" w:space="0" w:color="000000"/>
            </w:tcBorders>
            <w:tcMar>
              <w:top w:w="0" w:type="dxa"/>
              <w:left w:w="0" w:type="dxa"/>
              <w:bottom w:w="0" w:type="dxa"/>
              <w:right w:w="0" w:type="dxa"/>
            </w:tcMar>
          </w:tcPr>
          <w:p>
            <w:pPr>
              <w:pStyle w:val="style0"/>
              <w:rPr>
                <w:sz w:val="24"/>
                <w:szCs w:val="24"/>
              </w:rPr>
            </w:pPr>
          </w:p>
        </w:tc>
        <w:tc>
          <w:tcPr>
            <w:tcW w:w="2797" w:type="dxa"/>
            <w:vMerge w:val="continue"/>
            <w:tcBorders>
              <w:left w:val="single" w:sz="0" w:space="0" w:color="000000"/>
              <w:right w:val="single" w:sz="0" w:space="0" w:color="000000"/>
            </w:tcBorders>
            <w:tcMar>
              <w:top w:w="0" w:type="dxa"/>
              <w:left w:w="0" w:type="dxa"/>
              <w:bottom w:w="0" w:type="dxa"/>
              <w:right w:w="0" w:type="dxa"/>
            </w:tcMar>
          </w:tcPr>
          <w:p>
            <w:pPr>
              <w:pStyle w:val="style0"/>
              <w:rPr>
                <w:sz w:val="24"/>
                <w:szCs w:val="24"/>
              </w:rPr>
            </w:pPr>
          </w:p>
        </w:tc>
      </w:tr>
      <w:tr>
        <w:tblPrEx/>
        <w:trPr>
          <w:cantSplit/>
          <w:trHeight w:val="648" w:hRule="exact"/>
          <w:jc w:val="left"/>
        </w:trPr>
        <w:tc>
          <w:tcPr>
            <w:tcW w:w="351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11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Business</w:t>
            </w:r>
          </w:p>
        </w:tc>
        <w:tc>
          <w:tcPr>
            <w:tcW w:w="324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308"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7.40</w:t>
            </w:r>
          </w:p>
        </w:tc>
        <w:tc>
          <w:tcPr>
            <w:tcW w:w="2919" w:type="dxa"/>
            <w:vMerge w:val="continue"/>
            <w:tcBorders>
              <w:left w:val="single" w:sz="0" w:space="0" w:color="000000"/>
              <w:right w:val="single" w:sz="0" w:space="0" w:color="000000"/>
            </w:tcBorders>
            <w:tcMar>
              <w:top w:w="0" w:type="dxa"/>
              <w:left w:w="0" w:type="dxa"/>
              <w:bottom w:w="0" w:type="dxa"/>
              <w:right w:w="0" w:type="dxa"/>
            </w:tcMar>
          </w:tcPr>
          <w:p>
            <w:pPr>
              <w:pStyle w:val="style0"/>
              <w:rPr>
                <w:sz w:val="24"/>
                <w:szCs w:val="24"/>
              </w:rPr>
            </w:pPr>
          </w:p>
        </w:tc>
        <w:tc>
          <w:tcPr>
            <w:tcW w:w="2797" w:type="dxa"/>
            <w:vMerge w:val="continue"/>
            <w:tcBorders>
              <w:left w:val="single" w:sz="0" w:space="0" w:color="000000"/>
              <w:right w:val="single" w:sz="0" w:space="0" w:color="000000"/>
            </w:tcBorders>
            <w:tcMar>
              <w:top w:w="0" w:type="dxa"/>
              <w:left w:w="0" w:type="dxa"/>
              <w:bottom w:w="0" w:type="dxa"/>
              <w:right w:w="0" w:type="dxa"/>
            </w:tcMar>
          </w:tcPr>
          <w:p>
            <w:pPr>
              <w:pStyle w:val="style0"/>
              <w:rPr>
                <w:sz w:val="24"/>
                <w:szCs w:val="24"/>
              </w:rPr>
            </w:pPr>
          </w:p>
        </w:tc>
      </w:tr>
      <w:tr>
        <w:tblPrEx/>
        <w:trPr>
          <w:cantSplit/>
          <w:trHeight w:val="648" w:hRule="exact"/>
          <w:jc w:val="left"/>
        </w:trPr>
        <w:tc>
          <w:tcPr>
            <w:tcW w:w="351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28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Driver</w:t>
            </w:r>
          </w:p>
        </w:tc>
        <w:tc>
          <w:tcPr>
            <w:tcW w:w="324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308"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3.70</w:t>
            </w:r>
          </w:p>
        </w:tc>
        <w:tc>
          <w:tcPr>
            <w:tcW w:w="2919" w:type="dxa"/>
            <w:vMerge w:val="continue"/>
            <w:tcBorders>
              <w:left w:val="single" w:sz="0" w:space="0" w:color="000000"/>
              <w:right w:val="single" w:sz="0" w:space="0" w:color="000000"/>
            </w:tcBorders>
            <w:tcMar>
              <w:top w:w="0" w:type="dxa"/>
              <w:left w:w="0" w:type="dxa"/>
              <w:bottom w:w="0" w:type="dxa"/>
              <w:right w:w="0" w:type="dxa"/>
            </w:tcMar>
          </w:tcPr>
          <w:p>
            <w:pPr>
              <w:pStyle w:val="style0"/>
              <w:rPr>
                <w:sz w:val="24"/>
                <w:szCs w:val="24"/>
              </w:rPr>
            </w:pPr>
          </w:p>
        </w:tc>
        <w:tc>
          <w:tcPr>
            <w:tcW w:w="2797" w:type="dxa"/>
            <w:vMerge w:val="continue"/>
            <w:tcBorders>
              <w:left w:val="single" w:sz="0" w:space="0" w:color="000000"/>
              <w:right w:val="single" w:sz="0" w:space="0" w:color="000000"/>
            </w:tcBorders>
            <w:tcMar>
              <w:top w:w="0" w:type="dxa"/>
              <w:left w:w="0" w:type="dxa"/>
              <w:bottom w:w="0" w:type="dxa"/>
              <w:right w:w="0" w:type="dxa"/>
            </w:tcMar>
          </w:tcPr>
          <w:p>
            <w:pPr>
              <w:pStyle w:val="style0"/>
              <w:rPr>
                <w:sz w:val="24"/>
                <w:szCs w:val="24"/>
              </w:rPr>
            </w:pPr>
          </w:p>
        </w:tc>
      </w:tr>
      <w:tr>
        <w:tblPrEx/>
        <w:trPr>
          <w:cantSplit/>
          <w:trHeight w:val="671" w:hRule="exact"/>
          <w:jc w:val="left"/>
        </w:trPr>
        <w:tc>
          <w:tcPr>
            <w:tcW w:w="351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50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Job</w:t>
            </w:r>
          </w:p>
        </w:tc>
        <w:tc>
          <w:tcPr>
            <w:tcW w:w="324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218"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18.51</w:t>
            </w:r>
          </w:p>
        </w:tc>
        <w:tc>
          <w:tcPr>
            <w:tcW w:w="2919" w:type="dxa"/>
            <w:vMerge w:val="continue"/>
            <w:tcBorders>
              <w:left w:val="single" w:sz="0" w:space="0" w:color="000000"/>
              <w:right w:val="single" w:sz="0" w:space="0" w:color="000000"/>
            </w:tcBorders>
            <w:tcMar>
              <w:top w:w="0" w:type="dxa"/>
              <w:left w:w="0" w:type="dxa"/>
              <w:bottom w:w="0" w:type="dxa"/>
              <w:right w:w="0" w:type="dxa"/>
            </w:tcMar>
          </w:tcPr>
          <w:p>
            <w:pPr>
              <w:pStyle w:val="style0"/>
              <w:rPr>
                <w:sz w:val="24"/>
                <w:szCs w:val="24"/>
              </w:rPr>
            </w:pPr>
          </w:p>
        </w:tc>
        <w:tc>
          <w:tcPr>
            <w:tcW w:w="2797" w:type="dxa"/>
            <w:vMerge w:val="continue"/>
            <w:tcBorders>
              <w:left w:val="single" w:sz="0" w:space="0" w:color="000000"/>
              <w:right w:val="single" w:sz="0" w:space="0" w:color="000000"/>
            </w:tcBorders>
            <w:tcMar>
              <w:top w:w="0" w:type="dxa"/>
              <w:left w:w="0" w:type="dxa"/>
              <w:bottom w:w="0" w:type="dxa"/>
              <w:right w:w="0" w:type="dxa"/>
            </w:tcMar>
          </w:tcPr>
          <w:p>
            <w:pPr>
              <w:pStyle w:val="style0"/>
              <w:rPr>
                <w:sz w:val="24"/>
                <w:szCs w:val="24"/>
              </w:rPr>
            </w:pPr>
          </w:p>
        </w:tc>
      </w:tr>
      <w:tr>
        <w:tblPrEx/>
        <w:trPr>
          <w:cantSplit/>
          <w:trHeight w:val="1295" w:hRule="exact"/>
          <w:jc w:val="left"/>
        </w:trPr>
        <w:tc>
          <w:tcPr>
            <w:tcW w:w="3515"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882"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Farmer And</w:t>
            </w:r>
          </w:p>
          <w:p>
            <w:pPr>
              <w:pStyle w:val="style0"/>
              <w:spacing w:before="0" w:after="14" w:lineRule="exact" w:line="22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99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Fisherman</w:t>
            </w:r>
          </w:p>
        </w:tc>
        <w:tc>
          <w:tcPr>
            <w:tcW w:w="3247"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308"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3.70</w:t>
            </w:r>
          </w:p>
        </w:tc>
        <w:tc>
          <w:tcPr>
            <w:tcW w:w="2919" w:type="dxa"/>
            <w:vMerge w:val="continue"/>
            <w:tcBorders>
              <w:left w:val="single" w:sz="0" w:space="0" w:color="000000"/>
              <w:bottom w:val="single" w:sz="0" w:space="0" w:color="000000"/>
              <w:right w:val="single" w:sz="0" w:space="0" w:color="000000"/>
            </w:tcBorders>
            <w:tcMar>
              <w:top w:w="0" w:type="dxa"/>
              <w:left w:w="0" w:type="dxa"/>
              <w:bottom w:w="0" w:type="dxa"/>
              <w:right w:w="0" w:type="dxa"/>
            </w:tcMar>
          </w:tcPr>
          <w:p>
            <w:pPr>
              <w:pStyle w:val="style0"/>
              <w:rPr>
                <w:sz w:val="24"/>
                <w:szCs w:val="24"/>
              </w:rPr>
            </w:pPr>
          </w:p>
        </w:tc>
        <w:tc>
          <w:tcPr>
            <w:tcW w:w="2797" w:type="dxa"/>
            <w:vMerge w:val="continue"/>
            <w:tcBorders>
              <w:left w:val="single" w:sz="0" w:space="0" w:color="000000"/>
              <w:bottom w:val="single" w:sz="0" w:space="0" w:color="000000"/>
              <w:right w:val="single" w:sz="0" w:space="0" w:color="000000"/>
            </w:tcBorders>
            <w:tcMar>
              <w:top w:w="0" w:type="dxa"/>
              <w:left w:w="0" w:type="dxa"/>
              <w:bottom w:w="0" w:type="dxa"/>
              <w:right w:w="0" w:type="dxa"/>
            </w:tcMar>
          </w:tcPr>
          <w:p>
            <w:pPr>
              <w:pStyle w:val="style0"/>
              <w:rPr>
                <w:sz w:val="24"/>
                <w:szCs w:val="24"/>
              </w:rPr>
            </w:pPr>
          </w:p>
        </w:tc>
      </w:tr>
    </w:tbl>
    <w:p>
      <w:pPr>
        <w:pStyle w:val="style0"/>
        <w:rPr>
          <w:sz w:val="24"/>
          <w:szCs w:val="24"/>
        </w:rPr>
        <w:sectPr>
          <w:pgSz w:w="14400" w:h="10800" w:orient="landscape"/>
          <w:pgMar w:top="432" w:right="850" w:bottom="289" w:left="960" w:header="720" w:footer="720" w:gutter="0"/>
          <w:cols w:equalWidth="1" w:space="708" w:num="1" w:sep="0"/>
        </w:sectPr>
      </w:pPr>
    </w:p>
    <w:tbl>
      <w:tblPr>
        <w:tblStyle w:val="style105"/>
        <w:jc w:val="left"/>
        <w:tblInd w:w="0" w:type="dxa"/>
        <w:tblLayout w:type="fixed"/>
        <w:tblCellMar>
          <w:left w:w="0" w:type="dxa"/>
          <w:right w:w="0" w:type="dxa"/>
        </w:tblCellMar>
        <w:tblLook w:val="0000" w:firstRow="0" w:lastRow="0" w:firstColumn="0" w:lastColumn="0" w:noHBand="0" w:noVBand="0"/>
      </w:tblPr>
      <w:tblGrid>
        <w:gridCol w:w="5999"/>
        <w:gridCol w:w="6000"/>
      </w:tblGrid>
      <w:tr>
        <w:trPr>
          <w:cantSplit/>
          <w:trHeight w:val="740" w:hRule="exact"/>
          <w:jc w:val="left"/>
        </w:trPr>
        <w:tc>
          <w:tcPr>
            <w:tcW w:w="11999" w:type="dxa"/>
            <w:gridSpan w:val="2"/>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3273"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Household</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total</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income</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before</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SHS</w:t>
            </w:r>
          </w:p>
        </w:tc>
      </w:tr>
      <w:tr>
        <w:tblPrEx/>
        <w:trPr>
          <w:cantSplit/>
          <w:trHeight w:val="740" w:hRule="exact"/>
          <w:jc w:val="left"/>
        </w:trPr>
        <w:tc>
          <w:tcPr>
            <w:tcW w:w="599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244"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Household total income (BDT/month)</w:t>
            </w:r>
          </w:p>
        </w:tc>
        <w:tc>
          <w:tcPr>
            <w:tcW w:w="600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246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Percent</w:t>
            </w:r>
          </w:p>
        </w:tc>
      </w:tr>
      <w:tr>
        <w:tblPrEx/>
        <w:trPr>
          <w:cantSplit/>
          <w:trHeight w:val="740" w:hRule="exact"/>
          <w:jc w:val="left"/>
        </w:trPr>
        <w:tc>
          <w:tcPr>
            <w:tcW w:w="599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2129"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5000-10000</w:t>
            </w:r>
          </w:p>
        </w:tc>
        <w:tc>
          <w:tcPr>
            <w:tcW w:w="600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259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33.33</w:t>
            </w:r>
          </w:p>
        </w:tc>
      </w:tr>
      <w:tr>
        <w:tblPrEx/>
        <w:trPr>
          <w:cantSplit/>
          <w:trHeight w:val="740" w:hRule="exact"/>
          <w:jc w:val="left"/>
        </w:trPr>
        <w:tc>
          <w:tcPr>
            <w:tcW w:w="599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2046"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11000-15000</w:t>
            </w:r>
          </w:p>
        </w:tc>
        <w:tc>
          <w:tcPr>
            <w:tcW w:w="600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259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42.85</w:t>
            </w:r>
          </w:p>
        </w:tc>
      </w:tr>
      <w:tr>
        <w:tblPrEx/>
        <w:trPr>
          <w:cantSplit/>
          <w:trHeight w:val="740" w:hRule="exact"/>
          <w:jc w:val="left"/>
        </w:trPr>
        <w:tc>
          <w:tcPr>
            <w:tcW w:w="599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2039"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16000-20000</w:t>
            </w:r>
          </w:p>
        </w:tc>
        <w:tc>
          <w:tcPr>
            <w:tcW w:w="600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259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23.80</w:t>
            </w:r>
          </w:p>
        </w:tc>
      </w:tr>
      <w:tr>
        <w:tblPrEx/>
        <w:trPr>
          <w:cantSplit/>
          <w:trHeight w:val="740" w:hRule="exact"/>
          <w:jc w:val="left"/>
        </w:trPr>
        <w:tc>
          <w:tcPr>
            <w:tcW w:w="599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2024"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Above 20000</w:t>
            </w:r>
          </w:p>
        </w:tc>
        <w:tc>
          <w:tcPr>
            <w:tcW w:w="600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291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0</w:t>
            </w:r>
          </w:p>
        </w:tc>
      </w:tr>
    </w:tbl>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18" w:lineRule="exact" w:line="220"/>
        <w:rPr>
          <w:rFonts w:cs="Times New Roman" w:eastAsia="Times New Roman"/>
          <w:sz w:val="24"/>
          <w:szCs w:val="24"/>
        </w:rPr>
      </w:pPr>
    </w:p>
    <w:tbl>
      <w:tblPr>
        <w:tblStyle w:val="style105"/>
        <w:jc w:val="left"/>
        <w:tblInd w:w="0" w:type="dxa"/>
        <w:tblLayout w:type="fixed"/>
        <w:tblCellMar>
          <w:left w:w="0" w:type="dxa"/>
          <w:right w:w="0" w:type="dxa"/>
        </w:tblCellMar>
        <w:tblLook w:val="0000" w:firstRow="0" w:lastRow="0" w:firstColumn="0" w:lastColumn="0" w:noHBand="0" w:noVBand="0"/>
      </w:tblPr>
      <w:tblGrid>
        <w:gridCol w:w="5999"/>
        <w:gridCol w:w="6001"/>
      </w:tblGrid>
      <w:tr>
        <w:trPr>
          <w:cantSplit/>
          <w:trHeight w:val="660" w:hRule="exact"/>
          <w:jc w:val="left"/>
        </w:trPr>
        <w:tc>
          <w:tcPr>
            <w:tcW w:w="12000" w:type="dxa"/>
            <w:gridSpan w:val="2"/>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3390"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Household</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total</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income</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after</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SHS</w:t>
            </w:r>
          </w:p>
        </w:tc>
      </w:tr>
      <w:tr>
        <w:tblPrEx/>
        <w:trPr>
          <w:cantSplit/>
          <w:trHeight w:val="660" w:hRule="exact"/>
          <w:jc w:val="left"/>
        </w:trPr>
        <w:tc>
          <w:tcPr>
            <w:tcW w:w="599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244"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Household total income (BDT/month)</w:t>
            </w:r>
          </w:p>
        </w:tc>
        <w:tc>
          <w:tcPr>
            <w:tcW w:w="600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246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Percent</w:t>
            </w:r>
          </w:p>
        </w:tc>
      </w:tr>
      <w:tr>
        <w:tblPrEx/>
        <w:trPr>
          <w:cantSplit/>
          <w:trHeight w:val="660" w:hRule="exact"/>
          <w:jc w:val="left"/>
        </w:trPr>
        <w:tc>
          <w:tcPr>
            <w:tcW w:w="599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2129"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5000-10000</w:t>
            </w:r>
          </w:p>
        </w:tc>
        <w:tc>
          <w:tcPr>
            <w:tcW w:w="600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268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4.76</w:t>
            </w:r>
          </w:p>
        </w:tc>
      </w:tr>
      <w:tr>
        <w:tblPrEx/>
        <w:trPr>
          <w:cantSplit/>
          <w:trHeight w:val="660" w:hRule="exact"/>
          <w:jc w:val="left"/>
        </w:trPr>
        <w:tc>
          <w:tcPr>
            <w:tcW w:w="599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2046"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11000-15000</w:t>
            </w:r>
          </w:p>
        </w:tc>
        <w:tc>
          <w:tcPr>
            <w:tcW w:w="600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259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47.61</w:t>
            </w:r>
          </w:p>
        </w:tc>
      </w:tr>
      <w:tr>
        <w:tblPrEx/>
        <w:trPr>
          <w:cantSplit/>
          <w:trHeight w:val="660" w:hRule="exact"/>
          <w:jc w:val="left"/>
        </w:trPr>
        <w:tc>
          <w:tcPr>
            <w:tcW w:w="599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2039"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16000-20000</w:t>
            </w:r>
          </w:p>
        </w:tc>
        <w:tc>
          <w:tcPr>
            <w:tcW w:w="600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259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28.17</w:t>
            </w:r>
          </w:p>
        </w:tc>
      </w:tr>
      <w:tr>
        <w:tblPrEx/>
        <w:trPr>
          <w:cantSplit/>
          <w:trHeight w:val="659" w:hRule="exact"/>
          <w:jc w:val="left"/>
        </w:trPr>
        <w:tc>
          <w:tcPr>
            <w:tcW w:w="599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2024"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Above 20000</w:t>
            </w:r>
          </w:p>
        </w:tc>
        <w:tc>
          <w:tcPr>
            <w:tcW w:w="6000"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2595"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19.04</w:t>
            </w:r>
          </w:p>
        </w:tc>
      </w:tr>
    </w:tbl>
    <w:p>
      <w:pPr>
        <w:pStyle w:val="style0"/>
        <w:spacing w:before="0" w:after="0" w:lineRule="auto" w:line="240"/>
        <w:ind w:right="-20"/>
        <w:rPr>
          <w:rFonts w:cs="Times New Roman" w:eastAsia="Times New Roman"/>
          <w:b/>
          <w:bCs/>
          <w:i w:val="false"/>
          <w:iCs w:val="false"/>
          <w:color w:val="4bacc6"/>
          <w:spacing w:val="0"/>
          <w:w w:val="100"/>
          <w:position w:val="0"/>
          <w:sz w:val="24"/>
          <w:szCs w:val="24"/>
          <w:u w:val="none"/>
        </w:rPr>
      </w:pPr>
      <w:r>
        <w:rPr>
          <w:rFonts w:ascii="Times New Roman" w:cs="Times New Roman" w:eastAsia="Times New Roman" w:hAnsi="Times New Roman"/>
          <w:b/>
          <w:bCs/>
          <w:i w:val="false"/>
          <w:iCs w:val="false"/>
          <w:color w:val="4bacc6"/>
          <w:spacing w:val="0"/>
          <w:w w:val="100"/>
          <w:position w:val="0"/>
          <w:sz w:val="24"/>
          <w:szCs w:val="24"/>
          <w:u w:val="none"/>
        </w:rPr>
        <w:t>Educational</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scenario</w:t>
      </w:r>
    </w:p>
    <w:p>
      <w:pPr>
        <w:pStyle w:val="style0"/>
        <w:spacing w:before="0" w:after="0" w:lineRule="exact" w:line="240"/>
        <w:rPr>
          <w:rFonts w:cs="Times New Roman" w:eastAsia="Times New Roman"/>
          <w:b w:val="false"/>
          <w:bCs w:val="false"/>
          <w:i w:val="false"/>
          <w:iCs w:val="false"/>
          <w:spacing w:val="0"/>
          <w:w w:val="100"/>
          <w:position w:val="0"/>
          <w:sz w:val="24"/>
          <w:szCs w:val="24"/>
          <w:u w:val="none"/>
        </w:rPr>
      </w:pPr>
    </w:p>
    <w:p>
      <w:pPr>
        <w:pStyle w:val="style0"/>
        <w:spacing w:before="0" w:after="0" w:lineRule="exact" w:line="240"/>
        <w:rPr>
          <w:rFonts w:cs="Times New Roman" w:eastAsia="Times New Roman"/>
          <w:b w:val="false"/>
          <w:bCs w:val="false"/>
          <w:i w:val="false"/>
          <w:iCs w:val="false"/>
          <w:spacing w:val="0"/>
          <w:w w:val="100"/>
          <w:position w:val="0"/>
          <w:sz w:val="24"/>
          <w:szCs w:val="24"/>
          <w:u w:val="none"/>
        </w:rPr>
      </w:pPr>
    </w:p>
    <w:p>
      <w:pPr>
        <w:pStyle w:val="style0"/>
        <w:spacing w:before="0" w:after="0" w:lineRule="exact" w:line="240"/>
        <w:rPr>
          <w:rFonts w:cs="Times New Roman" w:eastAsia="Times New Roman"/>
          <w:b w:val="false"/>
          <w:bCs w:val="false"/>
          <w:i w:val="false"/>
          <w:iCs w:val="false"/>
          <w:spacing w:val="0"/>
          <w:w w:val="100"/>
          <w:position w:val="0"/>
          <w:sz w:val="24"/>
          <w:szCs w:val="24"/>
          <w:u w:val="none"/>
        </w:rPr>
      </w:pPr>
    </w:p>
    <w:p>
      <w:pPr>
        <w:pStyle w:val="style0"/>
        <w:spacing w:before="0" w:after="7" w:lineRule="exact" w:line="24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3519"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change no of students</w:t>
      </w:r>
      <w:r>
        <w:rPr>
          <w:rFonts w:ascii="Times New Roman" w:cs="Times New Roman" w:eastAsia="Times New Roman" w:hAnsi="Times New Roman"/>
          <w:b w:val="false"/>
          <w:bCs w:val="false"/>
          <w:i w:val="false"/>
          <w:iCs w:val="false"/>
          <w:color w:val="000000"/>
          <w:spacing w:val="9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for SHS</w:t>
      </w:r>
    </w:p>
    <w:p>
      <w:pPr>
        <w:pStyle w:val="style0"/>
        <w:spacing w:before="0" w:after="0" w:lineRule="exact" w:line="240"/>
        <w:rPr>
          <w:rFonts w:cs="Times New Roman" w:eastAsia="Times New Roman"/>
          <w:b w:val="false"/>
          <w:bCs w:val="false"/>
          <w:i w:val="false"/>
          <w:iCs w:val="false"/>
          <w:spacing w:val="0"/>
          <w:w w:val="100"/>
          <w:position w:val="0"/>
          <w:sz w:val="24"/>
          <w:szCs w:val="24"/>
          <w:u w:val="none"/>
        </w:rPr>
      </w:pPr>
    </w:p>
    <w:p>
      <w:pPr>
        <w:pStyle w:val="style0"/>
        <w:spacing w:before="0" w:after="74" w:lineRule="exact" w:line="240"/>
        <w:rPr>
          <w:rFonts w:cs="Times New Roman" w:eastAsia="Times New Roman"/>
          <w:b w:val="false"/>
          <w:bCs w:val="false"/>
          <w:i w:val="false"/>
          <w:iCs w:val="false"/>
          <w:spacing w:val="0"/>
          <w:w w:val="100"/>
          <w:position w:val="0"/>
          <w:sz w:val="24"/>
          <w:szCs w:val="24"/>
          <w:u w:val="none"/>
        </w:rPr>
      </w:pPr>
    </w:p>
    <w:tbl>
      <w:tblPr>
        <w:tblStyle w:val="style105"/>
        <w:jc w:val="left"/>
        <w:tblInd w:w="0" w:type="dxa"/>
        <w:tblLayout w:type="fixed"/>
        <w:tblCellMar>
          <w:left w:w="0" w:type="dxa"/>
          <w:right w:w="0" w:type="dxa"/>
        </w:tblCellMar>
        <w:tblLook w:val="0000" w:firstRow="0" w:lastRow="0" w:firstColumn="0" w:lastColumn="0" w:noHBand="0" w:noVBand="0"/>
      </w:tblPr>
      <w:tblGrid>
        <w:gridCol w:w="3879"/>
        <w:gridCol w:w="3879"/>
        <w:gridCol w:w="3879"/>
      </w:tblGrid>
      <w:tr>
        <w:trPr>
          <w:cantSplit/>
          <w:trHeight w:val="1441" w:hRule="exact"/>
          <w:jc w:val="left"/>
        </w:trPr>
        <w:tc>
          <w:tcPr>
            <w:tcW w:w="387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489"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Name</w:t>
            </w:r>
          </w:p>
        </w:tc>
        <w:tc>
          <w:tcPr>
            <w:tcW w:w="387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378"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No</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of</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student</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before</w:t>
            </w:r>
          </w:p>
          <w:p>
            <w:pPr>
              <w:pStyle w:val="style0"/>
              <w:spacing w:before="0" w:after="14" w:lineRule="exact" w:line="22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1599"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SHS</w:t>
            </w:r>
          </w:p>
        </w:tc>
        <w:tc>
          <w:tcPr>
            <w:tcW w:w="387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09"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No</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of</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student</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after</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SHS</w:t>
            </w:r>
          </w:p>
        </w:tc>
      </w:tr>
      <w:tr>
        <w:tblPrEx/>
        <w:trPr>
          <w:cantSplit/>
          <w:trHeight w:val="951" w:hRule="exact"/>
          <w:jc w:val="left"/>
        </w:trPr>
        <w:tc>
          <w:tcPr>
            <w:tcW w:w="387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0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Ayub-Ali-Khan</w:t>
            </w:r>
          </w:p>
        </w:tc>
        <w:tc>
          <w:tcPr>
            <w:tcW w:w="387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849"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1</w:t>
            </w:r>
          </w:p>
        </w:tc>
        <w:tc>
          <w:tcPr>
            <w:tcW w:w="387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849"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1</w:t>
            </w:r>
          </w:p>
        </w:tc>
      </w:tr>
      <w:tr>
        <w:tblPrEx/>
        <w:trPr>
          <w:cantSplit/>
          <w:trHeight w:val="951" w:hRule="exact"/>
          <w:jc w:val="left"/>
        </w:trPr>
        <w:tc>
          <w:tcPr>
            <w:tcW w:w="387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0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Md. Nadim Hossain</w:t>
            </w:r>
          </w:p>
        </w:tc>
        <w:tc>
          <w:tcPr>
            <w:tcW w:w="387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849"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3</w:t>
            </w:r>
          </w:p>
        </w:tc>
        <w:tc>
          <w:tcPr>
            <w:tcW w:w="387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849"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3</w:t>
            </w:r>
          </w:p>
        </w:tc>
      </w:tr>
      <w:tr>
        <w:tblPrEx/>
        <w:trPr>
          <w:cantSplit/>
          <w:trHeight w:val="951" w:hRule="exact"/>
          <w:jc w:val="left"/>
        </w:trPr>
        <w:tc>
          <w:tcPr>
            <w:tcW w:w="387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0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Hossain Soial</w:t>
            </w:r>
          </w:p>
        </w:tc>
        <w:tc>
          <w:tcPr>
            <w:tcW w:w="387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849"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0</w:t>
            </w:r>
          </w:p>
        </w:tc>
        <w:tc>
          <w:tcPr>
            <w:tcW w:w="387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849"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1</w:t>
            </w:r>
          </w:p>
        </w:tc>
      </w:tr>
      <w:tr>
        <w:tblPrEx/>
        <w:trPr>
          <w:cantSplit/>
          <w:trHeight w:val="951" w:hRule="exact"/>
          <w:jc w:val="left"/>
        </w:trPr>
        <w:tc>
          <w:tcPr>
            <w:tcW w:w="387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0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Abu Kalam Soni</w:t>
            </w:r>
          </w:p>
        </w:tc>
        <w:tc>
          <w:tcPr>
            <w:tcW w:w="387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849"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1</w:t>
            </w:r>
          </w:p>
        </w:tc>
        <w:tc>
          <w:tcPr>
            <w:tcW w:w="387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849"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1</w:t>
            </w:r>
          </w:p>
        </w:tc>
      </w:tr>
      <w:tr>
        <w:tblPrEx/>
        <w:trPr>
          <w:cantSplit/>
          <w:trHeight w:val="951" w:hRule="exact"/>
          <w:jc w:val="left"/>
        </w:trPr>
        <w:tc>
          <w:tcPr>
            <w:tcW w:w="387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0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Kashem Choddar</w:t>
            </w:r>
          </w:p>
        </w:tc>
        <w:tc>
          <w:tcPr>
            <w:tcW w:w="387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849"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1</w:t>
            </w:r>
          </w:p>
        </w:tc>
        <w:tc>
          <w:tcPr>
            <w:tcW w:w="387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849"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2</w:t>
            </w:r>
          </w:p>
        </w:tc>
      </w:tr>
    </w:tbl>
    <w:p>
      <w:pPr>
        <w:pStyle w:val="style0"/>
        <w:spacing w:before="0" w:after="0" w:lineRule="auto" w:line="240"/>
        <w:ind w:right="-20"/>
        <w:rPr>
          <w:rFonts w:ascii="Times New Roman" w:cs="Times New Roman" w:eastAsia="Times New Roman" w:hAnsi="Times New Roman"/>
          <w:b/>
          <w:bCs/>
          <w:i w:val="false"/>
          <w:iCs w:val="false"/>
          <w:color w:val="4bacc6"/>
          <w:spacing w:val="0"/>
          <w:w w:val="100"/>
          <w:position w:val="0"/>
          <w:sz w:val="24"/>
          <w:szCs w:val="24"/>
          <w:u w:val="none"/>
        </w:rPr>
      </w:pPr>
    </w:p>
    <w:p>
      <w:pPr>
        <w:pStyle w:val="style0"/>
        <w:spacing w:before="0" w:after="0" w:lineRule="auto" w:line="240"/>
        <w:ind w:right="-20"/>
        <w:rPr>
          <w:rFonts w:ascii="Times New Roman" w:cs="Times New Roman" w:eastAsia="Times New Roman" w:hAnsi="Times New Roman"/>
          <w:b/>
          <w:bCs/>
          <w:i w:val="false"/>
          <w:iCs w:val="false"/>
          <w:color w:val="4bacc6"/>
          <w:spacing w:val="0"/>
          <w:w w:val="100"/>
          <w:position w:val="0"/>
          <w:sz w:val="24"/>
          <w:szCs w:val="24"/>
          <w:u w:val="none"/>
        </w:rPr>
      </w:pPr>
    </w:p>
    <w:p>
      <w:pPr>
        <w:pStyle w:val="style0"/>
        <w:spacing w:before="0" w:after="0" w:lineRule="auto" w:line="240"/>
        <w:ind w:right="-20"/>
        <w:rPr>
          <w:rFonts w:ascii="Times New Roman" w:cs="Times New Roman" w:eastAsia="Times New Roman" w:hAnsi="Times New Roman"/>
          <w:b/>
          <w:bCs/>
          <w:i w:val="false"/>
          <w:iCs w:val="false"/>
          <w:color w:val="4bacc6"/>
          <w:spacing w:val="0"/>
          <w:w w:val="100"/>
          <w:position w:val="0"/>
          <w:sz w:val="24"/>
          <w:szCs w:val="24"/>
          <w:u w:val="none"/>
        </w:rPr>
      </w:pPr>
    </w:p>
    <w:p>
      <w:pPr>
        <w:pStyle w:val="style0"/>
        <w:spacing w:before="0" w:after="0" w:lineRule="auto" w:line="240"/>
        <w:ind w:right="-20"/>
        <w:rPr>
          <w:rFonts w:ascii="Times New Roman" w:cs="Times New Roman" w:eastAsia="Times New Roman" w:hAnsi="Times New Roman"/>
          <w:b/>
          <w:bCs/>
          <w:i w:val="false"/>
          <w:iCs w:val="false"/>
          <w:color w:val="4bacc6"/>
          <w:spacing w:val="0"/>
          <w:w w:val="100"/>
          <w:position w:val="0"/>
          <w:sz w:val="24"/>
          <w:szCs w:val="24"/>
          <w:u w:val="none"/>
        </w:rPr>
      </w:pPr>
    </w:p>
    <w:p>
      <w:pPr>
        <w:pStyle w:val="style0"/>
        <w:spacing w:before="0" w:after="0" w:lineRule="auto" w:line="240"/>
        <w:ind w:right="-20"/>
        <w:rPr>
          <w:rFonts w:ascii="Times New Roman" w:cs="Times New Roman" w:eastAsia="Times New Roman" w:hAnsi="Times New Roman"/>
          <w:b/>
          <w:bCs/>
          <w:i w:val="false"/>
          <w:iCs w:val="false"/>
          <w:color w:val="4bacc6"/>
          <w:spacing w:val="0"/>
          <w:w w:val="100"/>
          <w:position w:val="0"/>
          <w:sz w:val="24"/>
          <w:szCs w:val="24"/>
          <w:u w:val="none"/>
        </w:rPr>
      </w:pPr>
    </w:p>
    <w:p>
      <w:pPr>
        <w:pStyle w:val="style0"/>
        <w:spacing w:before="0" w:after="0" w:lineRule="auto" w:line="240"/>
        <w:ind w:right="-20"/>
        <w:rPr>
          <w:rFonts w:cs="Times New Roman" w:eastAsia="Times New Roman"/>
          <w:b w:val="false"/>
          <w:bCs w:val="false"/>
          <w:i w:val="false"/>
          <w:iCs w:val="false"/>
          <w:spacing w:val="0"/>
          <w:w w:val="100"/>
          <w:position w:val="0"/>
          <w:sz w:val="24"/>
          <w:szCs w:val="24"/>
          <w:u w:val="none"/>
        </w:rPr>
      </w:pPr>
      <w:r>
        <w:rPr>
          <w:rFonts w:ascii="Times New Roman" w:cs="Times New Roman" w:eastAsia="Times New Roman" w:hAnsi="Times New Roman"/>
          <w:b/>
          <w:bCs/>
          <w:i w:val="false"/>
          <w:iCs w:val="false"/>
          <w:color w:val="4bacc6"/>
          <w:spacing w:val="0"/>
          <w:w w:val="100"/>
          <w:position w:val="0"/>
          <w:sz w:val="24"/>
          <w:szCs w:val="24"/>
          <w:u w:val="none"/>
        </w:rPr>
        <w:t>Educational</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scenario</w:t>
      </w:r>
    </w:p>
    <w:p>
      <w:pPr>
        <w:pStyle w:val="style0"/>
        <w:spacing w:before="0" w:after="0" w:lineRule="exact" w:line="240"/>
        <w:rPr>
          <w:rFonts w:cs="Times New Roman" w:eastAsia="Times New Roman"/>
          <w:b w:val="false"/>
          <w:bCs w:val="false"/>
          <w:i w:val="false"/>
          <w:iCs w:val="false"/>
          <w:spacing w:val="0"/>
          <w:w w:val="100"/>
          <w:position w:val="0"/>
          <w:sz w:val="24"/>
          <w:szCs w:val="24"/>
          <w:u w:val="none"/>
        </w:rPr>
      </w:pPr>
    </w:p>
    <w:p>
      <w:pPr>
        <w:pStyle w:val="style0"/>
        <w:spacing w:before="0" w:after="7" w:lineRule="exact" w:line="24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3660"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Change study hour at night for SHS</w:t>
      </w:r>
    </w:p>
    <w:p>
      <w:pPr>
        <w:pStyle w:val="style0"/>
        <w:spacing w:before="0" w:after="0" w:lineRule="exact" w:line="240"/>
        <w:rPr>
          <w:rFonts w:cs="Times New Roman" w:eastAsia="Times New Roman"/>
          <w:b w:val="false"/>
          <w:bCs w:val="false"/>
          <w:i w:val="false"/>
          <w:iCs w:val="false"/>
          <w:spacing w:val="0"/>
          <w:w w:val="100"/>
          <w:position w:val="0"/>
          <w:sz w:val="24"/>
          <w:szCs w:val="24"/>
          <w:u w:val="none"/>
        </w:rPr>
      </w:pPr>
    </w:p>
    <w:p>
      <w:pPr>
        <w:pStyle w:val="style0"/>
        <w:spacing w:before="0" w:after="0" w:lineRule="exact" w:line="240"/>
        <w:rPr>
          <w:rFonts w:cs="Times New Roman" w:eastAsia="Times New Roman"/>
          <w:b w:val="false"/>
          <w:bCs w:val="false"/>
          <w:i w:val="false"/>
          <w:iCs w:val="false"/>
          <w:spacing w:val="0"/>
          <w:w w:val="100"/>
          <w:position w:val="0"/>
          <w:sz w:val="24"/>
          <w:szCs w:val="24"/>
          <w:u w:val="none"/>
        </w:rPr>
      </w:pPr>
    </w:p>
    <w:p>
      <w:pPr>
        <w:pStyle w:val="style0"/>
        <w:spacing w:before="0" w:after="0" w:lineRule="exact" w:line="240"/>
        <w:rPr>
          <w:rFonts w:cs="Times New Roman" w:eastAsia="Times New Roman"/>
          <w:b w:val="false"/>
          <w:bCs w:val="false"/>
          <w:i w:val="false"/>
          <w:iCs w:val="false"/>
          <w:spacing w:val="0"/>
          <w:w w:val="100"/>
          <w:position w:val="0"/>
          <w:sz w:val="24"/>
          <w:szCs w:val="24"/>
          <w:u w:val="none"/>
        </w:rPr>
      </w:pPr>
    </w:p>
    <w:p>
      <w:pPr>
        <w:pStyle w:val="style0"/>
        <w:spacing w:before="0" w:after="14" w:lineRule="exact" w:line="180"/>
        <w:rPr>
          <w:rFonts w:cs="Times New Roman" w:eastAsia="Times New Roman"/>
          <w:b w:val="false"/>
          <w:bCs w:val="false"/>
          <w:i w:val="false"/>
          <w:iCs w:val="false"/>
          <w:spacing w:val="0"/>
          <w:w w:val="100"/>
          <w:position w:val="0"/>
          <w:sz w:val="24"/>
          <w:szCs w:val="24"/>
          <w:u w:val="none"/>
        </w:rPr>
      </w:pPr>
    </w:p>
    <w:tbl>
      <w:tblPr>
        <w:tblStyle w:val="style105"/>
        <w:jc w:val="left"/>
        <w:tblInd w:w="0" w:type="dxa"/>
        <w:tblLayout w:type="fixed"/>
        <w:tblCellMar>
          <w:left w:w="0" w:type="dxa"/>
          <w:right w:w="0" w:type="dxa"/>
        </w:tblCellMar>
        <w:tblLook w:val="0000" w:firstRow="0" w:lastRow="0" w:firstColumn="0" w:lastColumn="0" w:noHBand="0" w:noVBand="0"/>
      </w:tblPr>
      <w:tblGrid>
        <w:gridCol w:w="4159"/>
        <w:gridCol w:w="4159"/>
        <w:gridCol w:w="4159"/>
      </w:tblGrid>
      <w:tr>
        <w:trPr>
          <w:cantSplit/>
          <w:trHeight w:val="1495" w:hRule="exact"/>
          <w:jc w:val="left"/>
        </w:trPr>
        <w:tc>
          <w:tcPr>
            <w:tcW w:w="415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629"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Name</w:t>
            </w:r>
          </w:p>
        </w:tc>
        <w:tc>
          <w:tcPr>
            <w:tcW w:w="415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228"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Study</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hours</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before</w:t>
            </w:r>
            <w:r>
              <w:rPr>
                <w:rFonts w:ascii="Times New Roman" w:cs="Times New Roman" w:eastAsia="Times New Roman" w:hAnsi="Times New Roman"/>
                <w:b w:val="false"/>
                <w:bCs w:val="false"/>
                <w:i w:val="false"/>
                <w:iCs w:val="false"/>
                <w:color w:val="000000"/>
                <w:spacing w:val="-5"/>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SHS</w:t>
            </w:r>
          </w:p>
          <w:p>
            <w:pPr>
              <w:pStyle w:val="style0"/>
              <w:spacing w:before="0" w:after="14" w:lineRule="exact" w:line="22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1814"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h)</w:t>
            </w:r>
          </w:p>
        </w:tc>
        <w:tc>
          <w:tcPr>
            <w:tcW w:w="415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344"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Study</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hours</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after</w:t>
            </w:r>
            <w:r>
              <w:rPr>
                <w:rFonts w:ascii="Times New Roman" w:cs="Times New Roman" w:eastAsia="Times New Roman" w:hAnsi="Times New Roman"/>
                <w:b w:val="false"/>
                <w:bCs w:val="false"/>
                <w:i w:val="false"/>
                <w:iCs w:val="false"/>
                <w:color w:val="000000"/>
                <w:spacing w:val="-5"/>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SHS</w:t>
            </w:r>
          </w:p>
          <w:p>
            <w:pPr>
              <w:pStyle w:val="style0"/>
              <w:spacing w:before="0" w:after="14" w:lineRule="exact" w:line="22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1814" w:right="-20" w:firstLine="0"/>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rPr>
              <w:t>(</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h)</w:t>
            </w:r>
          </w:p>
        </w:tc>
      </w:tr>
      <w:tr>
        <w:tblPrEx/>
        <w:trPr>
          <w:cantSplit/>
          <w:trHeight w:val="756" w:hRule="exact"/>
          <w:jc w:val="left"/>
        </w:trPr>
        <w:tc>
          <w:tcPr>
            <w:tcW w:w="415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0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Ayub-Ali-Khan</w:t>
            </w:r>
          </w:p>
        </w:tc>
        <w:tc>
          <w:tcPr>
            <w:tcW w:w="415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989"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2</w:t>
            </w:r>
          </w:p>
        </w:tc>
        <w:tc>
          <w:tcPr>
            <w:tcW w:w="415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989"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4</w:t>
            </w:r>
          </w:p>
        </w:tc>
      </w:tr>
      <w:tr>
        <w:tblPrEx/>
        <w:trPr>
          <w:cantSplit/>
          <w:trHeight w:val="756" w:hRule="exact"/>
          <w:jc w:val="left"/>
        </w:trPr>
        <w:tc>
          <w:tcPr>
            <w:tcW w:w="415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0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Md. Nadim Hossain</w:t>
            </w:r>
          </w:p>
        </w:tc>
        <w:tc>
          <w:tcPr>
            <w:tcW w:w="415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989"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2</w:t>
            </w:r>
          </w:p>
        </w:tc>
        <w:tc>
          <w:tcPr>
            <w:tcW w:w="415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989"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3</w:t>
            </w:r>
          </w:p>
        </w:tc>
      </w:tr>
      <w:tr>
        <w:tblPrEx/>
        <w:trPr>
          <w:cantSplit/>
          <w:trHeight w:val="756" w:hRule="exact"/>
          <w:jc w:val="left"/>
        </w:trPr>
        <w:tc>
          <w:tcPr>
            <w:tcW w:w="415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0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Hossain Soial</w:t>
            </w:r>
          </w:p>
        </w:tc>
        <w:tc>
          <w:tcPr>
            <w:tcW w:w="415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989"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0</w:t>
            </w:r>
          </w:p>
        </w:tc>
        <w:tc>
          <w:tcPr>
            <w:tcW w:w="415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989"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2</w:t>
            </w:r>
          </w:p>
        </w:tc>
      </w:tr>
      <w:tr>
        <w:tblPrEx/>
        <w:trPr>
          <w:cantSplit/>
          <w:trHeight w:val="756" w:hRule="exact"/>
          <w:jc w:val="left"/>
        </w:trPr>
        <w:tc>
          <w:tcPr>
            <w:tcW w:w="415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0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Abu Kalam Soni</w:t>
            </w:r>
          </w:p>
        </w:tc>
        <w:tc>
          <w:tcPr>
            <w:tcW w:w="415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989"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1</w:t>
            </w:r>
          </w:p>
        </w:tc>
        <w:tc>
          <w:tcPr>
            <w:tcW w:w="415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989"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3</w:t>
            </w:r>
          </w:p>
        </w:tc>
      </w:tr>
      <w:tr>
        <w:tblPrEx/>
        <w:trPr>
          <w:cantSplit/>
          <w:trHeight w:val="756" w:hRule="exact"/>
          <w:jc w:val="left"/>
        </w:trPr>
        <w:tc>
          <w:tcPr>
            <w:tcW w:w="415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07"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Kashem Choddar</w:t>
            </w:r>
          </w:p>
        </w:tc>
        <w:tc>
          <w:tcPr>
            <w:tcW w:w="415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989"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2</w:t>
            </w:r>
          </w:p>
        </w:tc>
        <w:tc>
          <w:tcPr>
            <w:tcW w:w="4159" w:type="dxa"/>
            <w:tcBorders>
              <w:top w:val="single" w:sz="0" w:space="0" w:color="000000"/>
              <w:left w:val="single" w:sz="0" w:space="0" w:color="000000"/>
              <w:bottom w:val="single" w:sz="0" w:space="0" w:color="000000"/>
              <w:right w:val="single" w:sz="0" w:space="0" w:color="000000"/>
            </w:tcBorders>
            <w:tcMar>
              <w:top w:w="0" w:type="dxa"/>
              <w:left w:w="0" w:type="dxa"/>
              <w:bottom w:w="0" w:type="dxa"/>
              <w:right w:w="0" w:type="dxa"/>
            </w:tcMar>
          </w:tcPr>
          <w:p>
            <w:pPr>
              <w:pStyle w:val="style0"/>
              <w:spacing w:before="0" w:after="17" w:lineRule="exact" w:line="160"/>
              <w:rPr>
                <w:rFonts w:cs="Times New Roman" w:eastAsia="Times New Roman"/>
                <w:sz w:val="24"/>
                <w:szCs w:val="24"/>
              </w:rPr>
            </w:pPr>
          </w:p>
          <w:p>
            <w:pPr>
              <w:pStyle w:val="style0"/>
              <w:spacing w:before="0" w:after="0" w:lineRule="auto" w:line="240"/>
              <w:ind w:left="1989" w:right="-20" w:firstLine="0"/>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4</w:t>
            </w:r>
          </w:p>
        </w:tc>
      </w:tr>
    </w:tbl>
    <w:p>
      <w:pPr>
        <w:pStyle w:val="style0"/>
        <w:rPr>
          <w:sz w:val="24"/>
          <w:szCs w:val="24"/>
        </w:rPr>
        <w:sectPr>
          <w:pgSz w:w="14400" w:h="10800" w:orient="landscape"/>
          <w:pgMar w:top="503" w:right="850" w:bottom="1134" w:left="960" w:header="720" w:footer="720" w:gutter="0"/>
          <w:cols w:equalWidth="1" w:space="708" w:num="1" w:sep="0"/>
        </w:sectPr>
      </w:pPr>
    </w:p>
    <w:p>
      <w:pPr>
        <w:pStyle w:val="style0"/>
        <w:spacing w:before="0" w:after="0" w:lineRule="auto" w:line="240"/>
        <w:ind w:left="3358" w:right="-20" w:firstLine="0"/>
        <w:rPr>
          <w:rFonts w:cs="Times New Roman" w:eastAsia="Times New Roman"/>
          <w:b/>
          <w:bCs/>
          <w:i w:val="false"/>
          <w:iCs w:val="false"/>
          <w:color w:val="4bacc6"/>
          <w:spacing w:val="0"/>
          <w:w w:val="100"/>
          <w:position w:val="0"/>
          <w:sz w:val="24"/>
          <w:szCs w:val="24"/>
          <w:u w:val="none"/>
        </w:rPr>
      </w:pPr>
      <w:r>
        <w:rPr>
          <w:rFonts w:ascii="Times New Roman" w:cs="Times New Roman" w:eastAsia="Times New Roman" w:hAnsi="Times New Roman"/>
          <w:b/>
          <w:bCs/>
          <w:i w:val="false"/>
          <w:iCs w:val="false"/>
          <w:color w:val="4bacc6"/>
          <w:spacing w:val="0"/>
          <w:w w:val="100"/>
          <w:position w:val="0"/>
          <w:sz w:val="24"/>
          <w:szCs w:val="24"/>
          <w:u w:val="none"/>
        </w:rPr>
        <w:t>Future</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Scope</w:t>
      </w:r>
    </w:p>
    <w:p>
      <w:pPr>
        <w:pStyle w:val="style0"/>
        <w:spacing w:before="0" w:after="0" w:lineRule="exact" w:line="240"/>
        <w:rPr>
          <w:rFonts w:cs="Times New Roman" w:eastAsia="Times New Roman"/>
          <w:b w:val="false"/>
          <w:bCs w:val="false"/>
          <w:i w:val="false"/>
          <w:iCs w:val="false"/>
          <w:spacing w:val="0"/>
          <w:w w:val="100"/>
          <w:position w:val="0"/>
          <w:sz w:val="24"/>
          <w:szCs w:val="24"/>
          <w:u w:val="none"/>
        </w:rPr>
      </w:pPr>
    </w:p>
    <w:p>
      <w:pPr>
        <w:pStyle w:val="style0"/>
        <w:spacing w:before="0" w:after="0" w:lineRule="exact" w:line="240"/>
        <w:rPr>
          <w:rFonts w:cs="Times New Roman" w:eastAsia="Times New Roman"/>
          <w:b w:val="false"/>
          <w:bCs w:val="false"/>
          <w:i w:val="false"/>
          <w:iCs w:val="false"/>
          <w:spacing w:val="0"/>
          <w:w w:val="100"/>
          <w:position w:val="0"/>
          <w:sz w:val="24"/>
          <w:szCs w:val="24"/>
          <w:u w:val="none"/>
        </w:rPr>
      </w:pPr>
    </w:p>
    <w:p>
      <w:pPr>
        <w:pStyle w:val="style0"/>
        <w:spacing w:before="0" w:after="12" w:lineRule="exact" w:line="20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9"/>
        <w:ind w:left="0" w:right="106" w:firstLine="0"/>
        <w:jc w:val="both"/>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A</w:t>
      </w:r>
      <w:r>
        <w:rPr>
          <w:rFonts w:ascii="Times New Roman" w:cs="Times New Roman" w:eastAsia="Times New Roman" w:hAnsi="Times New Roman"/>
          <w:b w:val="false"/>
          <w:bCs w:val="false"/>
          <w:i w:val="false"/>
          <w:iCs w:val="false"/>
          <w:color w:val="000000"/>
          <w:spacing w:val="1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reliable,</w:t>
      </w:r>
      <w:r>
        <w:rPr>
          <w:rFonts w:ascii="Times New Roman" w:cs="Times New Roman" w:eastAsia="Times New Roman" w:hAnsi="Times New Roman"/>
          <w:b w:val="false"/>
          <w:bCs w:val="false"/>
          <w:i w:val="false"/>
          <w:iCs w:val="false"/>
          <w:color w:val="000000"/>
          <w:spacing w:val="3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affordable</w:t>
      </w:r>
      <w:r>
        <w:rPr>
          <w:rFonts w:ascii="Times New Roman" w:cs="Times New Roman" w:eastAsia="Times New Roman" w:hAnsi="Times New Roman"/>
          <w:b w:val="false"/>
          <w:bCs w:val="false"/>
          <w:i w:val="false"/>
          <w:iCs w:val="false"/>
          <w:color w:val="000000"/>
          <w:spacing w:val="2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and</w:t>
      </w:r>
      <w:r>
        <w:rPr>
          <w:rFonts w:ascii="Times New Roman" w:cs="Times New Roman" w:eastAsia="Times New Roman" w:hAnsi="Times New Roman"/>
          <w:b w:val="false"/>
          <w:bCs w:val="false"/>
          <w:i w:val="false"/>
          <w:iCs w:val="false"/>
          <w:color w:val="000000"/>
          <w:spacing w:val="3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secure</w:t>
      </w:r>
      <w:r>
        <w:rPr>
          <w:rFonts w:ascii="Times New Roman" w:cs="Times New Roman" w:eastAsia="Times New Roman" w:hAnsi="Times New Roman"/>
          <w:b w:val="false"/>
          <w:bCs w:val="false"/>
          <w:i w:val="false"/>
          <w:iCs w:val="false"/>
          <w:color w:val="000000"/>
          <w:spacing w:val="3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supply</w:t>
      </w:r>
      <w:r>
        <w:rPr>
          <w:rFonts w:ascii="Times New Roman" w:cs="Times New Roman" w:eastAsia="Times New Roman" w:hAnsi="Times New Roman"/>
          <w:b w:val="false"/>
          <w:bCs w:val="false"/>
          <w:i w:val="false"/>
          <w:iCs w:val="false"/>
          <w:color w:val="000000"/>
          <w:spacing w:val="3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of</w:t>
      </w:r>
      <w:r>
        <w:rPr>
          <w:rFonts w:ascii="Times New Roman" w:cs="Times New Roman" w:eastAsia="Times New Roman" w:hAnsi="Times New Roman"/>
          <w:b w:val="false"/>
          <w:bCs w:val="false"/>
          <w:i w:val="false"/>
          <w:iCs w:val="false"/>
          <w:color w:val="000000"/>
          <w:spacing w:val="3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energy</w:t>
      </w:r>
      <w:r>
        <w:rPr>
          <w:rFonts w:ascii="Times New Roman" w:cs="Times New Roman" w:eastAsia="Times New Roman" w:hAnsi="Times New Roman"/>
          <w:b w:val="false"/>
          <w:bCs w:val="false"/>
          <w:i w:val="false"/>
          <w:iCs w:val="false"/>
          <w:color w:val="000000"/>
          <w:spacing w:val="3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is</w:t>
      </w:r>
      <w:r>
        <w:rPr>
          <w:rFonts w:ascii="Times New Roman" w:cs="Times New Roman" w:eastAsia="Times New Roman" w:hAnsi="Times New Roman"/>
          <w:b w:val="false"/>
          <w:bCs w:val="false"/>
          <w:i w:val="false"/>
          <w:iCs w:val="false"/>
          <w:color w:val="000000"/>
          <w:spacing w:val="3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important</w:t>
      </w:r>
      <w:r>
        <w:rPr>
          <w:rFonts w:ascii="Times New Roman" w:cs="Times New Roman" w:eastAsia="Times New Roman" w:hAnsi="Times New Roman"/>
          <w:b w:val="false"/>
          <w:bCs w:val="false"/>
          <w:i w:val="false"/>
          <w:iCs w:val="false"/>
          <w:color w:val="000000"/>
          <w:spacing w:val="3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for</w:t>
      </w:r>
      <w:r>
        <w:rPr>
          <w:rFonts w:ascii="Times New Roman" w:cs="Times New Roman" w:eastAsia="Times New Roman" w:hAnsi="Times New Roman"/>
          <w:b w:val="false"/>
          <w:bCs w:val="false"/>
          <w:i w:val="false"/>
          <w:iCs w:val="false"/>
          <w:color w:val="000000"/>
          <w:spacing w:val="3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socio-economic</w:t>
      </w:r>
      <w:r>
        <w:rPr>
          <w:rFonts w:ascii="Times New Roman" w:cs="Times New Roman" w:eastAsia="Times New Roman" w:hAnsi="Times New Roman"/>
          <w:b w:val="false"/>
          <w:bCs w:val="false"/>
          <w:i w:val="false"/>
          <w:iCs w:val="false"/>
          <w:color w:val="000000"/>
          <w:spacing w:val="36"/>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development.</w:t>
      </w:r>
      <w:r>
        <w:rPr>
          <w:rFonts w:ascii="Times New Roman" w:cs="Times New Roman" w:eastAsia="Times New Roman" w:hAnsi="Times New Roman"/>
          <w:b w:val="false"/>
          <w:bCs w:val="false"/>
          <w:i w:val="false"/>
          <w:iCs w:val="false"/>
          <w:color w:val="000000"/>
          <w:spacing w:val="3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As</w:t>
      </w:r>
      <w:r>
        <w:rPr>
          <w:rFonts w:ascii="Times New Roman" w:cs="Times New Roman" w:eastAsia="Times New Roman" w:hAnsi="Times New Roman"/>
          <w:b w:val="false"/>
          <w:bCs w:val="false"/>
          <w:i w:val="false"/>
          <w:iCs w:val="false"/>
          <w:color w:val="000000"/>
          <w:spacing w:val="3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w:t>
      </w:r>
      <w:r>
        <w:rPr>
          <w:rFonts w:ascii="Times New Roman" w:cs="Times New Roman" w:eastAsia="Times New Roman" w:hAnsi="Times New Roman"/>
          <w:b w:val="false"/>
          <w:bCs w:val="false"/>
          <w:i w:val="false"/>
          <w:iCs w:val="false"/>
          <w:color w:val="000000"/>
          <w:spacing w:val="3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country</w:t>
      </w:r>
      <w:r>
        <w:rPr>
          <w:rFonts w:ascii="Times New Roman" w:cs="Times New Roman" w:eastAsia="Times New Roman" w:hAnsi="Times New Roman"/>
          <w:b w:val="false"/>
          <w:bCs w:val="false"/>
          <w:i w:val="false"/>
          <w:iCs w:val="false"/>
          <w:color w:val="000000"/>
          <w:spacing w:val="36"/>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of</w:t>
      </w:r>
      <w:r>
        <w:rPr>
          <w:rFonts w:ascii="Times New Roman" w:cs="Times New Roman" w:eastAsia="Times New Roman" w:hAnsi="Times New Roman"/>
          <w:b w:val="false"/>
          <w:bCs w:val="false"/>
          <w:i w:val="false"/>
          <w:iCs w:val="false"/>
          <w:color w:val="000000"/>
          <w:spacing w:val="36"/>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acute</w:t>
      </w:r>
      <w:r>
        <w:rPr>
          <w:rFonts w:ascii="Times New Roman" w:cs="Times New Roman" w:eastAsia="Times New Roman" w:hAnsi="Times New Roman"/>
          <w:b w:val="false"/>
          <w:bCs w:val="false"/>
          <w:i w:val="false"/>
          <w:iCs w:val="false"/>
          <w:color w:val="000000"/>
          <w:spacing w:val="3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power</w:t>
      </w:r>
      <w:r>
        <w:rPr>
          <w:rFonts w:ascii="Times New Roman" w:cs="Times New Roman" w:eastAsia="Times New Roman" w:hAnsi="Times New Roman"/>
          <w:b w:val="false"/>
          <w:bCs w:val="false"/>
          <w:i w:val="false"/>
          <w:iCs w:val="false"/>
          <w:color w:val="000000"/>
          <w:spacing w:val="3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crisis</w:t>
      </w:r>
      <w:r>
        <w:rPr>
          <w:rFonts w:ascii="Times New Roman" w:cs="Times New Roman" w:eastAsia="Times New Roman" w:hAnsi="Times New Roman"/>
          <w:b w:val="false"/>
          <w:bCs w:val="false"/>
          <w:i w:val="false"/>
          <w:iCs w:val="false"/>
          <w:color w:val="000000"/>
          <w:spacing w:val="3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Bangladesh</w:t>
      </w:r>
      <w:r>
        <w:rPr>
          <w:rFonts w:ascii="Times New Roman" w:cs="Times New Roman" w:eastAsia="Times New Roman" w:hAnsi="Times New Roman"/>
          <w:b w:val="false"/>
          <w:bCs w:val="false"/>
          <w:i w:val="false"/>
          <w:iCs w:val="false"/>
          <w:color w:val="000000"/>
          <w:spacing w:val="3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is now</w:t>
      </w:r>
      <w:r>
        <w:rPr>
          <w:rFonts w:ascii="Times New Roman" w:cs="Times New Roman" w:eastAsia="Times New Roman" w:hAnsi="Times New Roman"/>
          <w:b w:val="false"/>
          <w:bCs w:val="false"/>
          <w:i w:val="false"/>
          <w:iCs w:val="false"/>
          <w:color w:val="000000"/>
          <w:spacing w:val="4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looking</w:t>
      </w:r>
      <w:r>
        <w:rPr>
          <w:rFonts w:ascii="Times New Roman" w:cs="Times New Roman" w:eastAsia="Times New Roman" w:hAnsi="Times New Roman"/>
          <w:b w:val="false"/>
          <w:bCs w:val="false"/>
          <w:i w:val="false"/>
          <w:iCs w:val="false"/>
          <w:color w:val="000000"/>
          <w:spacing w:val="3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forward</w:t>
      </w:r>
      <w:r>
        <w:rPr>
          <w:rFonts w:ascii="Times New Roman" w:cs="Times New Roman" w:eastAsia="Times New Roman" w:hAnsi="Times New Roman"/>
          <w:b w:val="false"/>
          <w:bCs w:val="false"/>
          <w:i w:val="false"/>
          <w:iCs w:val="false"/>
          <w:color w:val="000000"/>
          <w:spacing w:val="4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to</w:t>
      </w:r>
      <w:r>
        <w:rPr>
          <w:rFonts w:ascii="Times New Roman" w:cs="Times New Roman" w:eastAsia="Times New Roman" w:hAnsi="Times New Roman"/>
          <w:b w:val="false"/>
          <w:bCs w:val="false"/>
          <w:i w:val="false"/>
          <w:iCs w:val="false"/>
          <w:color w:val="000000"/>
          <w:spacing w:val="4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develop</w:t>
      </w:r>
      <w:r>
        <w:rPr>
          <w:rFonts w:ascii="Times New Roman" w:cs="Times New Roman" w:eastAsia="Times New Roman" w:hAnsi="Times New Roman"/>
          <w:b w:val="false"/>
          <w:bCs w:val="false"/>
          <w:i w:val="false"/>
          <w:iCs w:val="false"/>
          <w:color w:val="000000"/>
          <w:spacing w:val="4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its</w:t>
      </w:r>
      <w:r>
        <w:rPr>
          <w:rFonts w:ascii="Times New Roman" w:cs="Times New Roman" w:eastAsia="Times New Roman" w:hAnsi="Times New Roman"/>
          <w:b w:val="false"/>
          <w:bCs w:val="false"/>
          <w:i w:val="false"/>
          <w:iCs w:val="false"/>
          <w:color w:val="000000"/>
          <w:spacing w:val="3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renewable</w:t>
      </w:r>
      <w:r>
        <w:rPr>
          <w:rFonts w:ascii="Times New Roman" w:cs="Times New Roman" w:eastAsia="Times New Roman" w:hAnsi="Times New Roman"/>
          <w:b w:val="false"/>
          <w:bCs w:val="false"/>
          <w:i w:val="false"/>
          <w:iCs w:val="false"/>
          <w:color w:val="000000"/>
          <w:spacing w:val="4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energy</w:t>
      </w:r>
      <w:r>
        <w:rPr>
          <w:rFonts w:ascii="Times New Roman" w:cs="Times New Roman" w:eastAsia="Times New Roman" w:hAnsi="Times New Roman"/>
          <w:b w:val="false"/>
          <w:bCs w:val="false"/>
          <w:i w:val="false"/>
          <w:iCs w:val="false"/>
          <w:color w:val="000000"/>
          <w:spacing w:val="3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sources</w:t>
      </w:r>
      <w:r>
        <w:rPr>
          <w:rFonts w:ascii="Times New Roman" w:cs="Times New Roman" w:eastAsia="Times New Roman" w:hAnsi="Times New Roman"/>
          <w:b w:val="false"/>
          <w:bCs w:val="false"/>
          <w:i w:val="false"/>
          <w:iCs w:val="false"/>
          <w:color w:val="000000"/>
          <w:spacing w:val="4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in</w:t>
      </w:r>
      <w:r>
        <w:rPr>
          <w:rFonts w:ascii="Times New Roman" w:cs="Times New Roman" w:eastAsia="Times New Roman" w:hAnsi="Times New Roman"/>
          <w:b w:val="false"/>
          <w:bCs w:val="false"/>
          <w:i w:val="false"/>
          <w:iCs w:val="false"/>
          <w:color w:val="000000"/>
          <w:spacing w:val="4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addition to</w:t>
      </w:r>
      <w:r>
        <w:rPr>
          <w:rFonts w:ascii="Times New Roman" w:cs="Times New Roman" w:eastAsia="Times New Roman" w:hAnsi="Times New Roman"/>
          <w:b w:val="false"/>
          <w:bCs w:val="false"/>
          <w:i w:val="false"/>
          <w:iCs w:val="false"/>
          <w:color w:val="000000"/>
          <w:spacing w:val="4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its</w:t>
      </w:r>
      <w:r>
        <w:rPr>
          <w:rFonts w:ascii="Times New Roman" w:cs="Times New Roman" w:eastAsia="Times New Roman" w:hAnsi="Times New Roman"/>
          <w:b w:val="false"/>
          <w:bCs w:val="false"/>
          <w:i w:val="false"/>
          <w:iCs w:val="false"/>
          <w:color w:val="000000"/>
          <w:spacing w:val="4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traditional</w:t>
      </w:r>
      <w:r>
        <w:rPr>
          <w:rFonts w:ascii="Times New Roman" w:cs="Times New Roman" w:eastAsia="Times New Roman" w:hAnsi="Times New Roman"/>
          <w:b w:val="false"/>
          <w:bCs w:val="false"/>
          <w:i w:val="false"/>
          <w:iCs w:val="false"/>
          <w:color w:val="000000"/>
          <w:spacing w:val="4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sources</w:t>
      </w:r>
      <w:r>
        <w:rPr>
          <w:rFonts w:ascii="Times New Roman" w:cs="Times New Roman" w:eastAsia="Times New Roman" w:hAnsi="Times New Roman"/>
          <w:b w:val="false"/>
          <w:bCs w:val="false"/>
          <w:i w:val="false"/>
          <w:iCs w:val="false"/>
          <w:color w:val="000000"/>
          <w:spacing w:val="4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of</w:t>
      </w:r>
      <w:r>
        <w:rPr>
          <w:rFonts w:ascii="Times New Roman" w:cs="Times New Roman" w:eastAsia="Times New Roman" w:hAnsi="Times New Roman"/>
          <w:b w:val="false"/>
          <w:bCs w:val="false"/>
          <w:i w:val="false"/>
          <w:iCs w:val="false"/>
          <w:color w:val="000000"/>
          <w:spacing w:val="4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fossil</w:t>
      </w:r>
      <w:r>
        <w:rPr>
          <w:rFonts w:ascii="Times New Roman" w:cs="Times New Roman" w:eastAsia="Times New Roman" w:hAnsi="Times New Roman"/>
          <w:b w:val="false"/>
          <w:bCs w:val="false"/>
          <w:i w:val="false"/>
          <w:iCs w:val="false"/>
          <w:color w:val="000000"/>
          <w:spacing w:val="4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fuel.</w:t>
      </w:r>
      <w:r>
        <w:rPr>
          <w:rFonts w:ascii="Times New Roman" w:cs="Times New Roman" w:eastAsia="Times New Roman" w:hAnsi="Times New Roman"/>
          <w:b w:val="false"/>
          <w:bCs w:val="false"/>
          <w:i w:val="false"/>
          <w:iCs w:val="false"/>
          <w:color w:val="000000"/>
          <w:spacing w:val="4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Solar</w:t>
      </w:r>
      <w:r>
        <w:rPr>
          <w:rFonts w:ascii="Times New Roman" w:cs="Times New Roman" w:eastAsia="Times New Roman" w:hAnsi="Times New Roman"/>
          <w:b w:val="false"/>
          <w:bCs w:val="false"/>
          <w:i w:val="false"/>
          <w:iCs w:val="false"/>
          <w:color w:val="000000"/>
          <w:spacing w:val="4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energy</w:t>
      </w:r>
      <w:r>
        <w:rPr>
          <w:rFonts w:ascii="Times New Roman" w:cs="Times New Roman" w:eastAsia="Times New Roman" w:hAnsi="Times New Roman"/>
          <w:b w:val="false"/>
          <w:bCs w:val="false"/>
          <w:i w:val="false"/>
          <w:iCs w:val="false"/>
          <w:color w:val="000000"/>
          <w:spacing w:val="3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is</w:t>
      </w:r>
      <w:r>
        <w:rPr>
          <w:rFonts w:ascii="Times New Roman" w:cs="Times New Roman" w:eastAsia="Times New Roman" w:hAnsi="Times New Roman"/>
          <w:b w:val="false"/>
          <w:bCs w:val="false"/>
          <w:i w:val="false"/>
          <w:iCs w:val="false"/>
          <w:color w:val="000000"/>
          <w:spacing w:val="4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the</w:t>
      </w:r>
      <w:r>
        <w:rPr>
          <w:rFonts w:ascii="Times New Roman" w:cs="Times New Roman" w:eastAsia="Times New Roman" w:hAnsi="Times New Roman"/>
          <w:b w:val="false"/>
          <w:bCs w:val="false"/>
          <w:i w:val="false"/>
          <w:iCs w:val="false"/>
          <w:color w:val="000000"/>
          <w:spacing w:val="4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most</w:t>
      </w:r>
      <w:r>
        <w:rPr>
          <w:rFonts w:ascii="Times New Roman" w:cs="Times New Roman" w:eastAsia="Times New Roman" w:hAnsi="Times New Roman"/>
          <w:b w:val="false"/>
          <w:bCs w:val="false"/>
          <w:i w:val="false"/>
          <w:iCs w:val="false"/>
          <w:color w:val="000000"/>
          <w:spacing w:val="4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abundant renewable</w:t>
      </w:r>
      <w:r>
        <w:rPr>
          <w:rFonts w:ascii="Times New Roman" w:cs="Times New Roman" w:eastAsia="Times New Roman" w:hAnsi="Times New Roman"/>
          <w:b w:val="false"/>
          <w:bCs w:val="false"/>
          <w:i w:val="false"/>
          <w:iCs w:val="false"/>
          <w:color w:val="000000"/>
          <w:spacing w:val="7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energy</w:t>
      </w:r>
      <w:r>
        <w:rPr>
          <w:rFonts w:ascii="Times New Roman" w:cs="Times New Roman" w:eastAsia="Times New Roman" w:hAnsi="Times New Roman"/>
          <w:b w:val="false"/>
          <w:bCs w:val="false"/>
          <w:i w:val="false"/>
          <w:iCs w:val="false"/>
          <w:color w:val="000000"/>
          <w:spacing w:val="6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source</w:t>
      </w:r>
      <w:r>
        <w:rPr>
          <w:rFonts w:ascii="Times New Roman" w:cs="Times New Roman" w:eastAsia="Times New Roman" w:hAnsi="Times New Roman"/>
          <w:b w:val="false"/>
          <w:bCs w:val="false"/>
          <w:i w:val="false"/>
          <w:iCs w:val="false"/>
          <w:color w:val="000000"/>
          <w:spacing w:val="7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of</w:t>
      </w:r>
      <w:r>
        <w:rPr>
          <w:rFonts w:ascii="Times New Roman" w:cs="Times New Roman" w:eastAsia="Times New Roman" w:hAnsi="Times New Roman"/>
          <w:b w:val="false"/>
          <w:bCs w:val="false"/>
          <w:i w:val="false"/>
          <w:iCs w:val="false"/>
          <w:color w:val="000000"/>
          <w:spacing w:val="7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Bangladesh.</w:t>
      </w:r>
      <w:r>
        <w:rPr>
          <w:rFonts w:ascii="Times New Roman" w:cs="Times New Roman" w:eastAsia="Times New Roman" w:hAnsi="Times New Roman"/>
          <w:b w:val="false"/>
          <w:bCs w:val="false"/>
          <w:i w:val="false"/>
          <w:iCs w:val="false"/>
          <w:color w:val="000000"/>
          <w:spacing w:val="7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Taking</w:t>
      </w:r>
      <w:r>
        <w:rPr>
          <w:rFonts w:ascii="Times New Roman" w:cs="Times New Roman" w:eastAsia="Times New Roman" w:hAnsi="Times New Roman"/>
          <w:b w:val="false"/>
          <w:bCs w:val="false"/>
          <w:i w:val="false"/>
          <w:iCs w:val="false"/>
          <w:color w:val="000000"/>
          <w:spacing w:val="4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advantage</w:t>
      </w:r>
      <w:r>
        <w:rPr>
          <w:rFonts w:ascii="Times New Roman" w:cs="Times New Roman" w:eastAsia="Times New Roman" w:hAnsi="Times New Roman"/>
          <w:b w:val="false"/>
          <w:bCs w:val="false"/>
          <w:i w:val="false"/>
          <w:iCs w:val="false"/>
          <w:color w:val="000000"/>
          <w:spacing w:val="7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of</w:t>
      </w:r>
      <w:r>
        <w:rPr>
          <w:rFonts w:ascii="Times New Roman" w:cs="Times New Roman" w:eastAsia="Times New Roman" w:hAnsi="Times New Roman"/>
          <w:b w:val="false"/>
          <w:bCs w:val="false"/>
          <w:i w:val="false"/>
          <w:iCs w:val="false"/>
          <w:color w:val="000000"/>
          <w:spacing w:val="7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it</w:t>
      </w:r>
      <w:r>
        <w:rPr>
          <w:rFonts w:ascii="Times New Roman" w:cs="Times New Roman" w:eastAsia="Times New Roman" w:hAnsi="Times New Roman"/>
          <w:b w:val="false"/>
          <w:bCs w:val="false"/>
          <w:i w:val="false"/>
          <w:iCs w:val="false"/>
          <w:color w:val="000000"/>
          <w:spacing w:val="7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we</w:t>
      </w:r>
      <w:r>
        <w:rPr>
          <w:rFonts w:ascii="Times New Roman" w:cs="Times New Roman" w:eastAsia="Times New Roman" w:hAnsi="Times New Roman"/>
          <w:b w:val="false"/>
          <w:bCs w:val="false"/>
          <w:i w:val="false"/>
          <w:iCs w:val="false"/>
          <w:color w:val="000000"/>
          <w:spacing w:val="7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can enrich</w:t>
      </w:r>
      <w:r>
        <w:rPr>
          <w:rFonts w:ascii="Times New Roman" w:cs="Times New Roman" w:eastAsia="Times New Roman" w:hAnsi="Times New Roman"/>
          <w:b w:val="false"/>
          <w:bCs w:val="false"/>
          <w:i w:val="false"/>
          <w:iCs w:val="false"/>
          <w:color w:val="000000"/>
          <w:spacing w:val="12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our</w:t>
      </w:r>
      <w:r>
        <w:rPr>
          <w:rFonts w:ascii="Times New Roman" w:cs="Times New Roman" w:eastAsia="Times New Roman" w:hAnsi="Times New Roman"/>
          <w:b w:val="false"/>
          <w:bCs w:val="false"/>
          <w:i w:val="false"/>
          <w:iCs w:val="false"/>
          <w:color w:val="000000"/>
          <w:spacing w:val="12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regular</w:t>
      </w:r>
      <w:r>
        <w:rPr>
          <w:rFonts w:ascii="Times New Roman" w:cs="Times New Roman" w:eastAsia="Times New Roman" w:hAnsi="Times New Roman"/>
          <w:b w:val="false"/>
          <w:bCs w:val="false"/>
          <w:i w:val="false"/>
          <w:iCs w:val="false"/>
          <w:color w:val="000000"/>
          <w:spacing w:val="12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life.</w:t>
      </w:r>
      <w:r>
        <w:rPr>
          <w:rFonts w:ascii="Times New Roman" w:cs="Times New Roman" w:eastAsia="Times New Roman" w:hAnsi="Times New Roman"/>
          <w:b w:val="false"/>
          <w:bCs w:val="false"/>
          <w:i w:val="false"/>
          <w:iCs w:val="false"/>
          <w:color w:val="000000"/>
          <w:spacing w:val="12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In</w:t>
      </w:r>
      <w:r>
        <w:rPr>
          <w:rFonts w:ascii="Times New Roman" w:cs="Times New Roman" w:eastAsia="Times New Roman" w:hAnsi="Times New Roman"/>
          <w:b w:val="false"/>
          <w:bCs w:val="false"/>
          <w:i w:val="false"/>
          <w:iCs w:val="false"/>
          <w:color w:val="000000"/>
          <w:spacing w:val="12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this</w:t>
      </w:r>
      <w:r>
        <w:rPr>
          <w:rFonts w:ascii="Times New Roman" w:cs="Times New Roman" w:eastAsia="Times New Roman" w:hAnsi="Times New Roman"/>
          <w:b w:val="false"/>
          <w:bCs w:val="false"/>
          <w:i w:val="false"/>
          <w:iCs w:val="false"/>
          <w:color w:val="000000"/>
          <w:spacing w:val="126"/>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paper</w:t>
      </w:r>
      <w:r>
        <w:rPr>
          <w:rFonts w:ascii="Times New Roman" w:cs="Times New Roman" w:eastAsia="Times New Roman" w:hAnsi="Times New Roman"/>
          <w:b w:val="false"/>
          <w:bCs w:val="false"/>
          <w:i w:val="false"/>
          <w:iCs w:val="false"/>
          <w:color w:val="000000"/>
          <w:spacing w:val="12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we</w:t>
      </w:r>
      <w:r>
        <w:rPr>
          <w:rFonts w:ascii="Times New Roman" w:cs="Times New Roman" w:eastAsia="Times New Roman" w:hAnsi="Times New Roman"/>
          <w:b w:val="false"/>
          <w:bCs w:val="false"/>
          <w:i w:val="false"/>
          <w:iCs w:val="false"/>
          <w:color w:val="000000"/>
          <w:spacing w:val="13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have</w:t>
      </w:r>
      <w:r>
        <w:rPr>
          <w:rFonts w:ascii="Times New Roman" w:cs="Times New Roman" w:eastAsia="Times New Roman" w:hAnsi="Times New Roman"/>
          <w:b w:val="false"/>
          <w:bCs w:val="false"/>
          <w:i w:val="false"/>
          <w:iCs w:val="false"/>
          <w:color w:val="000000"/>
          <w:spacing w:val="12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tried</w:t>
      </w:r>
      <w:r>
        <w:rPr>
          <w:rFonts w:ascii="Times New Roman" w:cs="Times New Roman" w:eastAsia="Times New Roman" w:hAnsi="Times New Roman"/>
          <w:b w:val="false"/>
          <w:bCs w:val="false"/>
          <w:i w:val="false"/>
          <w:iCs w:val="false"/>
          <w:color w:val="000000"/>
          <w:spacing w:val="12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to</w:t>
      </w:r>
      <w:r>
        <w:rPr>
          <w:rFonts w:ascii="Times New Roman" w:cs="Times New Roman" w:eastAsia="Times New Roman" w:hAnsi="Times New Roman"/>
          <w:b w:val="false"/>
          <w:bCs w:val="false"/>
          <w:i w:val="false"/>
          <w:iCs w:val="false"/>
          <w:color w:val="000000"/>
          <w:spacing w:val="12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focus</w:t>
      </w:r>
      <w:r>
        <w:rPr>
          <w:rFonts w:ascii="Times New Roman" w:cs="Times New Roman" w:eastAsia="Times New Roman" w:hAnsi="Times New Roman"/>
          <w:b w:val="false"/>
          <w:bCs w:val="false"/>
          <w:i w:val="false"/>
          <w:iCs w:val="false"/>
          <w:color w:val="000000"/>
          <w:spacing w:val="12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on</w:t>
      </w:r>
      <w:r>
        <w:rPr>
          <w:rFonts w:ascii="Times New Roman" w:cs="Times New Roman" w:eastAsia="Times New Roman" w:hAnsi="Times New Roman"/>
          <w:b w:val="false"/>
          <w:bCs w:val="false"/>
          <w:i w:val="false"/>
          <w:iCs w:val="false"/>
          <w:color w:val="000000"/>
          <w:spacing w:val="12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the alternative</w:t>
      </w:r>
      <w:r>
        <w:rPr>
          <w:rFonts w:ascii="Times New Roman" w:cs="Times New Roman" w:eastAsia="Times New Roman" w:hAnsi="Times New Roman"/>
          <w:b w:val="false"/>
          <w:bCs w:val="false"/>
          <w:i w:val="false"/>
          <w:iCs w:val="false"/>
          <w:color w:val="000000"/>
          <w:spacing w:val="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uses</w:t>
      </w:r>
      <w:r>
        <w:rPr>
          <w:rFonts w:ascii="Times New Roman" w:cs="Times New Roman" w:eastAsia="Times New Roman" w:hAnsi="Times New Roman"/>
          <w:b w:val="false"/>
          <w:bCs w:val="false"/>
          <w:i w:val="false"/>
          <w:iCs w:val="false"/>
          <w:color w:val="000000"/>
          <w:spacing w:val="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of</w:t>
      </w:r>
      <w:r>
        <w:rPr>
          <w:rFonts w:ascii="Times New Roman" w:cs="Times New Roman" w:eastAsia="Times New Roman" w:hAnsi="Times New Roman"/>
          <w:b w:val="false"/>
          <w:bCs w:val="false"/>
          <w:i w:val="false"/>
          <w:iCs w:val="false"/>
          <w:color w:val="000000"/>
          <w:spacing w:val="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solar</w:t>
      </w:r>
      <w:r>
        <w:rPr>
          <w:rFonts w:ascii="Times New Roman" w:cs="Times New Roman" w:eastAsia="Times New Roman" w:hAnsi="Times New Roman"/>
          <w:b w:val="false"/>
          <w:bCs w:val="false"/>
          <w:i w:val="false"/>
          <w:iCs w:val="false"/>
          <w:color w:val="000000"/>
          <w:spacing w:val="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energy to</w:t>
      </w:r>
      <w:r>
        <w:rPr>
          <w:rFonts w:ascii="Times New Roman" w:cs="Times New Roman" w:eastAsia="Times New Roman" w:hAnsi="Times New Roman"/>
          <w:b w:val="false"/>
          <w:bCs w:val="false"/>
          <w:i w:val="false"/>
          <w:iCs w:val="false"/>
          <w:color w:val="000000"/>
          <w:spacing w:val="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ensure</w:t>
      </w:r>
      <w:r>
        <w:rPr>
          <w:rFonts w:ascii="Times New Roman" w:cs="Times New Roman" w:eastAsia="Times New Roman" w:hAnsi="Times New Roman"/>
          <w:b w:val="false"/>
          <w:bCs w:val="false"/>
          <w:i w:val="false"/>
          <w:iCs w:val="false"/>
          <w:color w:val="000000"/>
          <w:spacing w:val="6"/>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the</w:t>
      </w:r>
      <w:r>
        <w:rPr>
          <w:rFonts w:ascii="Times New Roman" w:cs="Times New Roman" w:eastAsia="Times New Roman" w:hAnsi="Times New Roman"/>
          <w:b w:val="false"/>
          <w:bCs w:val="false"/>
          <w:i w:val="false"/>
          <w:iCs w:val="false"/>
          <w:color w:val="000000"/>
          <w:spacing w:val="6"/>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energy security</w:t>
      </w:r>
      <w:r>
        <w:rPr>
          <w:rFonts w:ascii="Times New Roman" w:cs="Times New Roman" w:eastAsia="Times New Roman" w:hAnsi="Times New Roman"/>
          <w:b w:val="false"/>
          <w:bCs w:val="false"/>
          <w:i w:val="false"/>
          <w:iCs w:val="false"/>
          <w:color w:val="000000"/>
          <w:spacing w:val="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in</w:t>
      </w:r>
      <w:r>
        <w:rPr>
          <w:rFonts w:ascii="Times New Roman" w:cs="Times New Roman" w:eastAsia="Times New Roman" w:hAnsi="Times New Roman"/>
          <w:b w:val="false"/>
          <w:bCs w:val="false"/>
          <w:i w:val="false"/>
          <w:iCs w:val="false"/>
          <w:color w:val="000000"/>
          <w:spacing w:val="6"/>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near</w:t>
      </w:r>
      <w:r>
        <w:rPr>
          <w:rFonts w:ascii="Times New Roman" w:cs="Times New Roman" w:eastAsia="Times New Roman" w:hAnsi="Times New Roman"/>
          <w:b w:val="false"/>
          <w:bCs w:val="false"/>
          <w:i w:val="false"/>
          <w:iCs w:val="false"/>
          <w:color w:val="000000"/>
          <w:spacing w:val="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future. A</w:t>
      </w:r>
      <w:r>
        <w:rPr>
          <w:rFonts w:ascii="Times New Roman" w:cs="Times New Roman" w:eastAsia="Times New Roman" w:hAnsi="Times New Roman"/>
          <w:b w:val="false"/>
          <w:bCs w:val="false"/>
          <w:i w:val="false"/>
          <w:iCs w:val="false"/>
          <w:color w:val="000000"/>
          <w:spacing w:val="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solar</w:t>
      </w:r>
      <w:r>
        <w:rPr>
          <w:rFonts w:ascii="Times New Roman" w:cs="Times New Roman" w:eastAsia="Times New Roman" w:hAnsi="Times New Roman"/>
          <w:b w:val="false"/>
          <w:bCs w:val="false"/>
          <w:i w:val="false"/>
          <w:iCs w:val="false"/>
          <w:color w:val="000000"/>
          <w:spacing w:val="2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based</w:t>
      </w:r>
      <w:r>
        <w:rPr>
          <w:rFonts w:ascii="Times New Roman" w:cs="Times New Roman" w:eastAsia="Times New Roman" w:hAnsi="Times New Roman"/>
          <w:b w:val="false"/>
          <w:bCs w:val="false"/>
          <w:i w:val="false"/>
          <w:iCs w:val="false"/>
          <w:color w:val="000000"/>
          <w:spacing w:val="2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electric</w:t>
      </w:r>
      <w:r>
        <w:rPr>
          <w:rFonts w:ascii="Times New Roman" w:cs="Times New Roman" w:eastAsia="Times New Roman" w:hAnsi="Times New Roman"/>
          <w:b w:val="false"/>
          <w:bCs w:val="false"/>
          <w:i w:val="false"/>
          <w:iCs w:val="false"/>
          <w:color w:val="000000"/>
          <w:spacing w:val="2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vehicle</w:t>
      </w:r>
      <w:r>
        <w:rPr>
          <w:rFonts w:ascii="Times New Roman" w:cs="Times New Roman" w:eastAsia="Times New Roman" w:hAnsi="Times New Roman"/>
          <w:b w:val="false"/>
          <w:bCs w:val="false"/>
          <w:i w:val="false"/>
          <w:iCs w:val="false"/>
          <w:color w:val="000000"/>
          <w:spacing w:val="2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recharging</w:t>
      </w:r>
      <w:r>
        <w:rPr>
          <w:rFonts w:ascii="Times New Roman" w:cs="Times New Roman" w:eastAsia="Times New Roman" w:hAnsi="Times New Roman"/>
          <w:b w:val="false"/>
          <w:bCs w:val="false"/>
          <w:i w:val="false"/>
          <w:iCs w:val="false"/>
          <w:color w:val="000000"/>
          <w:spacing w:val="2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station</w:t>
      </w:r>
      <w:r>
        <w:rPr>
          <w:rFonts w:ascii="Times New Roman" w:cs="Times New Roman" w:eastAsia="Times New Roman" w:hAnsi="Times New Roman"/>
          <w:b w:val="false"/>
          <w:bCs w:val="false"/>
          <w:i w:val="false"/>
          <w:iCs w:val="false"/>
          <w:color w:val="000000"/>
          <w:spacing w:val="26"/>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can</w:t>
      </w:r>
      <w:r>
        <w:rPr>
          <w:rFonts w:ascii="Times New Roman" w:cs="Times New Roman" w:eastAsia="Times New Roman" w:hAnsi="Times New Roman"/>
          <w:b w:val="false"/>
          <w:bCs w:val="false"/>
          <w:i w:val="false"/>
          <w:iCs w:val="false"/>
          <w:color w:val="000000"/>
          <w:spacing w:val="3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reduce</w:t>
      </w:r>
      <w:r>
        <w:rPr>
          <w:rFonts w:ascii="Times New Roman" w:cs="Times New Roman" w:eastAsia="Times New Roman" w:hAnsi="Times New Roman"/>
          <w:b w:val="false"/>
          <w:bCs w:val="false"/>
          <w:i w:val="false"/>
          <w:iCs w:val="false"/>
          <w:color w:val="000000"/>
          <w:spacing w:val="2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the</w:t>
      </w:r>
      <w:r>
        <w:rPr>
          <w:rFonts w:ascii="Times New Roman" w:cs="Times New Roman" w:eastAsia="Times New Roman" w:hAnsi="Times New Roman"/>
          <w:b w:val="false"/>
          <w:bCs w:val="false"/>
          <w:i w:val="false"/>
          <w:iCs w:val="false"/>
          <w:color w:val="000000"/>
          <w:spacing w:val="2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fossil</w:t>
      </w:r>
      <w:r>
        <w:rPr>
          <w:rFonts w:ascii="Times New Roman" w:cs="Times New Roman" w:eastAsia="Times New Roman" w:hAnsi="Times New Roman"/>
          <w:b w:val="false"/>
          <w:bCs w:val="false"/>
          <w:i w:val="false"/>
          <w:iCs w:val="false"/>
          <w:color w:val="000000"/>
          <w:spacing w:val="2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fuel consumption</w:t>
      </w:r>
      <w:r>
        <w:rPr>
          <w:rFonts w:ascii="Times New Roman" w:cs="Times New Roman" w:eastAsia="Times New Roman" w:hAnsi="Times New Roman"/>
          <w:b w:val="false"/>
          <w:bCs w:val="false"/>
          <w:i w:val="false"/>
          <w:iCs w:val="false"/>
          <w:color w:val="000000"/>
          <w:spacing w:val="5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in</w:t>
      </w:r>
      <w:r>
        <w:rPr>
          <w:rFonts w:ascii="Times New Roman" w:cs="Times New Roman" w:eastAsia="Times New Roman" w:hAnsi="Times New Roman"/>
          <w:b w:val="false"/>
          <w:bCs w:val="false"/>
          <w:i w:val="false"/>
          <w:iCs w:val="false"/>
          <w:color w:val="000000"/>
          <w:spacing w:val="6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transportation</w:t>
      </w:r>
      <w:r>
        <w:rPr>
          <w:rFonts w:ascii="Times New Roman" w:cs="Times New Roman" w:eastAsia="Times New Roman" w:hAnsi="Times New Roman"/>
          <w:b w:val="false"/>
          <w:bCs w:val="false"/>
          <w:i w:val="false"/>
          <w:iCs w:val="false"/>
          <w:color w:val="000000"/>
          <w:spacing w:val="56"/>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sector</w:t>
      </w:r>
      <w:r>
        <w:rPr>
          <w:rFonts w:ascii="Times New Roman" w:cs="Times New Roman" w:eastAsia="Times New Roman" w:hAnsi="Times New Roman"/>
          <w:b w:val="false"/>
          <w:bCs w:val="false"/>
          <w:i w:val="false"/>
          <w:iCs w:val="false"/>
          <w:color w:val="000000"/>
          <w:spacing w:val="6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without</w:t>
      </w:r>
      <w:r>
        <w:rPr>
          <w:rFonts w:ascii="Times New Roman" w:cs="Times New Roman" w:eastAsia="Times New Roman" w:hAnsi="Times New Roman"/>
          <w:b w:val="false"/>
          <w:bCs w:val="false"/>
          <w:i w:val="false"/>
          <w:iCs w:val="false"/>
          <w:color w:val="000000"/>
          <w:spacing w:val="6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using</w:t>
      </w:r>
      <w:r>
        <w:rPr>
          <w:rFonts w:ascii="Times New Roman" w:cs="Times New Roman" w:eastAsia="Times New Roman" w:hAnsi="Times New Roman"/>
          <w:b w:val="false"/>
          <w:bCs w:val="false"/>
          <w:i w:val="false"/>
          <w:iCs w:val="false"/>
          <w:color w:val="000000"/>
          <w:spacing w:val="6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any</w:t>
      </w:r>
      <w:r>
        <w:rPr>
          <w:rFonts w:ascii="Times New Roman" w:cs="Times New Roman" w:eastAsia="Times New Roman" w:hAnsi="Times New Roman"/>
          <w:b w:val="false"/>
          <w:bCs w:val="false"/>
          <w:i w:val="false"/>
          <w:iCs w:val="false"/>
          <w:color w:val="000000"/>
          <w:spacing w:val="6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power</w:t>
      </w:r>
      <w:r>
        <w:rPr>
          <w:rFonts w:ascii="Times New Roman" w:cs="Times New Roman" w:eastAsia="Times New Roman" w:hAnsi="Times New Roman"/>
          <w:b w:val="false"/>
          <w:bCs w:val="false"/>
          <w:i w:val="false"/>
          <w:iCs w:val="false"/>
          <w:color w:val="000000"/>
          <w:spacing w:val="6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from</w:t>
      </w:r>
      <w:r>
        <w:rPr>
          <w:rFonts w:ascii="Times New Roman" w:cs="Times New Roman" w:eastAsia="Times New Roman" w:hAnsi="Times New Roman"/>
          <w:b w:val="false"/>
          <w:bCs w:val="false"/>
          <w:i w:val="false"/>
          <w:iCs w:val="false"/>
          <w:color w:val="000000"/>
          <w:spacing w:val="5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grid and</w:t>
      </w:r>
      <w:r>
        <w:rPr>
          <w:rFonts w:ascii="Times New Roman" w:cs="Times New Roman" w:eastAsia="Times New Roman" w:hAnsi="Times New Roman"/>
          <w:b w:val="false"/>
          <w:bCs w:val="false"/>
          <w:i w:val="false"/>
          <w:iCs w:val="false"/>
          <w:color w:val="000000"/>
          <w:spacing w:val="2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will</w:t>
      </w:r>
      <w:r>
        <w:rPr>
          <w:rFonts w:ascii="Times New Roman" w:cs="Times New Roman" w:eastAsia="Times New Roman" w:hAnsi="Times New Roman"/>
          <w:b w:val="false"/>
          <w:bCs w:val="false"/>
          <w:i w:val="false"/>
          <w:iCs w:val="false"/>
          <w:color w:val="000000"/>
          <w:spacing w:val="2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keep</w:t>
      </w:r>
      <w:r>
        <w:rPr>
          <w:rFonts w:ascii="Times New Roman" w:cs="Times New Roman" w:eastAsia="Times New Roman" w:hAnsi="Times New Roman"/>
          <w:b w:val="false"/>
          <w:bCs w:val="false"/>
          <w:i w:val="false"/>
          <w:iCs w:val="false"/>
          <w:color w:val="000000"/>
          <w:spacing w:val="26"/>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our</w:t>
      </w:r>
      <w:r>
        <w:rPr>
          <w:rFonts w:ascii="Times New Roman" w:cs="Times New Roman" w:eastAsia="Times New Roman" w:hAnsi="Times New Roman"/>
          <w:b w:val="false"/>
          <w:bCs w:val="false"/>
          <w:i w:val="false"/>
          <w:iCs w:val="false"/>
          <w:color w:val="000000"/>
          <w:spacing w:val="2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environment</w:t>
      </w:r>
      <w:r>
        <w:rPr>
          <w:rFonts w:ascii="Times New Roman" w:cs="Times New Roman" w:eastAsia="Times New Roman" w:hAnsi="Times New Roman"/>
          <w:b w:val="false"/>
          <w:bCs w:val="false"/>
          <w:i w:val="false"/>
          <w:iCs w:val="false"/>
          <w:color w:val="000000"/>
          <w:spacing w:val="2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clean.</w:t>
      </w:r>
      <w:r>
        <w:rPr>
          <w:rFonts w:ascii="Times New Roman" w:cs="Times New Roman" w:eastAsia="Times New Roman" w:hAnsi="Times New Roman"/>
          <w:b w:val="false"/>
          <w:bCs w:val="false"/>
          <w:i w:val="false"/>
          <w:iCs w:val="false"/>
          <w:color w:val="000000"/>
          <w:spacing w:val="2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w:t>
      </w:r>
      <w:r>
        <w:rPr>
          <w:rFonts w:ascii="Times New Roman" w:cs="Times New Roman" w:eastAsia="Times New Roman" w:hAnsi="Times New Roman"/>
          <w:b w:val="false"/>
          <w:bCs w:val="false"/>
          <w:i w:val="false"/>
          <w:iCs w:val="false"/>
          <w:color w:val="000000"/>
          <w:spacing w:val="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DC</w:t>
      </w:r>
      <w:r>
        <w:rPr>
          <w:rFonts w:ascii="Times New Roman" w:cs="Times New Roman" w:eastAsia="Times New Roman" w:hAnsi="Times New Roman"/>
          <w:b w:val="false"/>
          <w:bCs w:val="false"/>
          <w:i w:val="false"/>
          <w:iCs w:val="false"/>
          <w:color w:val="000000"/>
          <w:spacing w:val="2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grid</w:t>
      </w:r>
      <w:r>
        <w:rPr>
          <w:rFonts w:ascii="Times New Roman" w:cs="Times New Roman" w:eastAsia="Times New Roman" w:hAnsi="Times New Roman"/>
          <w:b w:val="false"/>
          <w:bCs w:val="false"/>
          <w:i w:val="false"/>
          <w:iCs w:val="false"/>
          <w:color w:val="000000"/>
          <w:spacing w:val="2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in</w:t>
      </w:r>
      <w:r>
        <w:rPr>
          <w:rFonts w:ascii="Times New Roman" w:cs="Times New Roman" w:eastAsia="Times New Roman" w:hAnsi="Times New Roman"/>
          <w:b w:val="false"/>
          <w:bCs w:val="false"/>
          <w:i w:val="false"/>
          <w:iCs w:val="false"/>
          <w:color w:val="000000"/>
          <w:spacing w:val="2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off</w:t>
      </w:r>
      <w:r>
        <w:rPr>
          <w:rFonts w:ascii="Times New Roman" w:cs="Times New Roman" w:eastAsia="Times New Roman" w:hAnsi="Times New Roman"/>
          <w:b w:val="false"/>
          <w:bCs w:val="false"/>
          <w:i w:val="false"/>
          <w:iCs w:val="false"/>
          <w:color w:val="000000"/>
          <w:spacing w:val="1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grid</w:t>
      </w:r>
      <w:r>
        <w:rPr>
          <w:rFonts w:ascii="Times New Roman" w:cs="Times New Roman" w:eastAsia="Times New Roman" w:hAnsi="Times New Roman"/>
          <w:b w:val="false"/>
          <w:bCs w:val="false"/>
          <w:i w:val="false"/>
          <w:iCs w:val="false"/>
          <w:color w:val="000000"/>
          <w:spacing w:val="2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area</w:t>
      </w:r>
      <w:r>
        <w:rPr>
          <w:rFonts w:ascii="Times New Roman" w:cs="Times New Roman" w:eastAsia="Times New Roman" w:hAnsi="Times New Roman"/>
          <w:b w:val="false"/>
          <w:bCs w:val="false"/>
          <w:i w:val="false"/>
          <w:iCs w:val="false"/>
          <w:color w:val="000000"/>
          <w:spacing w:val="2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based</w:t>
      </w:r>
      <w:r>
        <w:rPr>
          <w:rFonts w:ascii="Times New Roman" w:cs="Times New Roman" w:eastAsia="Times New Roman" w:hAnsi="Times New Roman"/>
          <w:b w:val="false"/>
          <w:bCs w:val="false"/>
          <w:i w:val="false"/>
          <w:iCs w:val="false"/>
          <w:color w:val="000000"/>
          <w:spacing w:val="2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on solar PV</w:t>
      </w:r>
      <w:r>
        <w:rPr>
          <w:rFonts w:ascii="Times New Roman" w:cs="Times New Roman" w:eastAsia="Times New Roman" w:hAnsi="Times New Roman"/>
          <w:b w:val="false"/>
          <w:bCs w:val="false"/>
          <w:i w:val="false"/>
          <w:iCs w:val="false"/>
          <w:color w:val="000000"/>
          <w:spacing w:val="-6"/>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can</w:t>
      </w:r>
      <w:r>
        <w:rPr>
          <w:rFonts w:ascii="Times New Roman" w:cs="Times New Roman" w:eastAsia="Times New Roman" w:hAnsi="Times New Roman"/>
          <w:b w:val="false"/>
          <w:bCs w:val="false"/>
          <w:i w:val="false"/>
          <w:iCs w:val="false"/>
          <w:color w:val="000000"/>
          <w:spacing w:val="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solve our irrigation</w:t>
      </w:r>
      <w:r>
        <w:rPr>
          <w:rFonts w:ascii="Times New Roman" w:cs="Times New Roman" w:eastAsia="Times New Roman" w:hAnsi="Times New Roman"/>
          <w:b w:val="false"/>
          <w:bCs w:val="false"/>
          <w:i w:val="false"/>
          <w:iCs w:val="false"/>
          <w:color w:val="000000"/>
          <w:spacing w:val="-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problem</w:t>
      </w:r>
      <w:r>
        <w:rPr>
          <w:rFonts w:ascii="Times New Roman" w:cs="Times New Roman" w:eastAsia="Times New Roman" w:hAnsi="Times New Roman"/>
          <w:b w:val="false"/>
          <w:bCs w:val="false"/>
          <w:i w:val="false"/>
          <w:iCs w:val="false"/>
          <w:color w:val="000000"/>
          <w:spacing w:val="-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as well</w:t>
      </w:r>
      <w:r>
        <w:rPr>
          <w:rFonts w:ascii="Times New Roman" w:cs="Times New Roman" w:eastAsia="Times New Roman" w:hAnsi="Times New Roman"/>
          <w:b w:val="false"/>
          <w:bCs w:val="false"/>
          <w:i w:val="false"/>
          <w:iCs w:val="false"/>
          <w:color w:val="000000"/>
          <w:spacing w:val="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as will ensure a</w:t>
      </w:r>
      <w:r>
        <w:rPr>
          <w:rFonts w:ascii="Times New Roman" w:cs="Times New Roman" w:eastAsia="Times New Roman" w:hAnsi="Times New Roman"/>
          <w:b w:val="false"/>
          <w:bCs w:val="false"/>
          <w:i w:val="false"/>
          <w:iCs w:val="false"/>
          <w:color w:val="000000"/>
          <w:spacing w:val="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better life for</w:t>
      </w:r>
      <w:r>
        <w:rPr>
          <w:rFonts w:ascii="Times New Roman" w:cs="Times New Roman" w:eastAsia="Times New Roman" w:hAnsi="Times New Roman"/>
          <w:b w:val="false"/>
          <w:bCs w:val="false"/>
          <w:i w:val="false"/>
          <w:iCs w:val="false"/>
          <w:color w:val="000000"/>
          <w:spacing w:val="1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the</w:t>
      </w:r>
      <w:r>
        <w:rPr>
          <w:rFonts w:ascii="Times New Roman" w:cs="Times New Roman" w:eastAsia="Times New Roman" w:hAnsi="Times New Roman"/>
          <w:b w:val="false"/>
          <w:bCs w:val="false"/>
          <w:i w:val="false"/>
          <w:iCs w:val="false"/>
          <w:color w:val="000000"/>
          <w:spacing w:val="1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rural</w:t>
      </w:r>
      <w:r>
        <w:rPr>
          <w:rFonts w:ascii="Times New Roman" w:cs="Times New Roman" w:eastAsia="Times New Roman" w:hAnsi="Times New Roman"/>
          <w:b w:val="false"/>
          <w:bCs w:val="false"/>
          <w:i w:val="false"/>
          <w:iCs w:val="false"/>
          <w:color w:val="000000"/>
          <w:spacing w:val="1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people.</w:t>
      </w:r>
      <w:r>
        <w:rPr>
          <w:rFonts w:ascii="Times New Roman" w:cs="Times New Roman" w:eastAsia="Times New Roman" w:hAnsi="Times New Roman"/>
          <w:b w:val="false"/>
          <w:bCs w:val="false"/>
          <w:i w:val="false"/>
          <w:iCs w:val="false"/>
          <w:color w:val="000000"/>
          <w:spacing w:val="1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Solar</w:t>
      </w:r>
      <w:r>
        <w:rPr>
          <w:rFonts w:ascii="Times New Roman" w:cs="Times New Roman" w:eastAsia="Times New Roman" w:hAnsi="Times New Roman"/>
          <w:b w:val="false"/>
          <w:bCs w:val="false"/>
          <w:i w:val="false"/>
          <w:iCs w:val="false"/>
          <w:color w:val="000000"/>
          <w:spacing w:val="1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cooking</w:t>
      </w:r>
      <w:r>
        <w:rPr>
          <w:rFonts w:ascii="Times New Roman" w:cs="Times New Roman" w:eastAsia="Times New Roman" w:hAnsi="Times New Roman"/>
          <w:b w:val="false"/>
          <w:bCs w:val="false"/>
          <w:i w:val="false"/>
          <w:iCs w:val="false"/>
          <w:color w:val="000000"/>
          <w:spacing w:val="1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can</w:t>
      </w:r>
      <w:r>
        <w:rPr>
          <w:rFonts w:ascii="Times New Roman" w:cs="Times New Roman" w:eastAsia="Times New Roman" w:hAnsi="Times New Roman"/>
          <w:b w:val="false"/>
          <w:bCs w:val="false"/>
          <w:i w:val="false"/>
          <w:iCs w:val="false"/>
          <w:color w:val="000000"/>
          <w:spacing w:val="1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be</w:t>
      </w:r>
      <w:r>
        <w:rPr>
          <w:rFonts w:ascii="Times New Roman" w:cs="Times New Roman" w:eastAsia="Times New Roman" w:hAnsi="Times New Roman"/>
          <w:b w:val="false"/>
          <w:bCs w:val="false"/>
          <w:i w:val="false"/>
          <w:iCs w:val="false"/>
          <w:color w:val="000000"/>
          <w:spacing w:val="16"/>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w:t>
      </w:r>
      <w:r>
        <w:rPr>
          <w:rFonts w:ascii="Times New Roman" w:cs="Times New Roman" w:eastAsia="Times New Roman" w:hAnsi="Times New Roman"/>
          <w:b w:val="false"/>
          <w:bCs w:val="false"/>
          <w:i w:val="false"/>
          <w:iCs w:val="false"/>
          <w:color w:val="000000"/>
          <w:spacing w:val="16"/>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viable</w:t>
      </w:r>
      <w:r>
        <w:rPr>
          <w:rFonts w:ascii="Times New Roman" w:cs="Times New Roman" w:eastAsia="Times New Roman" w:hAnsi="Times New Roman"/>
          <w:b w:val="false"/>
          <w:bCs w:val="false"/>
          <w:i w:val="false"/>
          <w:iCs w:val="false"/>
          <w:color w:val="000000"/>
          <w:spacing w:val="1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option</w:t>
      </w:r>
      <w:r>
        <w:rPr>
          <w:rFonts w:ascii="Times New Roman" w:cs="Times New Roman" w:eastAsia="Times New Roman" w:hAnsi="Times New Roman"/>
          <w:b w:val="false"/>
          <w:bCs w:val="false"/>
          <w:i w:val="false"/>
          <w:iCs w:val="false"/>
          <w:color w:val="000000"/>
          <w:spacing w:val="1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for</w:t>
      </w:r>
      <w:r>
        <w:rPr>
          <w:rFonts w:ascii="Times New Roman" w:cs="Times New Roman" w:eastAsia="Times New Roman" w:hAnsi="Times New Roman"/>
          <w:b w:val="false"/>
          <w:bCs w:val="false"/>
          <w:i w:val="false"/>
          <w:iCs w:val="false"/>
          <w:color w:val="000000"/>
          <w:spacing w:val="1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cooking</w:t>
      </w:r>
      <w:r>
        <w:rPr>
          <w:rFonts w:ascii="Times New Roman" w:cs="Times New Roman" w:eastAsia="Times New Roman" w:hAnsi="Times New Roman"/>
          <w:b w:val="false"/>
          <w:bCs w:val="false"/>
          <w:i w:val="false"/>
          <w:iCs w:val="false"/>
          <w:color w:val="000000"/>
          <w:spacing w:val="1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both in</w:t>
      </w:r>
      <w:r>
        <w:rPr>
          <w:rFonts w:ascii="Times New Roman" w:cs="Times New Roman" w:eastAsia="Times New Roman" w:hAnsi="Times New Roman"/>
          <w:b w:val="false"/>
          <w:bCs w:val="false"/>
          <w:i w:val="false"/>
          <w:iCs w:val="false"/>
          <w:color w:val="000000"/>
          <w:spacing w:val="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rural</w:t>
      </w:r>
      <w:r>
        <w:rPr>
          <w:rFonts w:ascii="Times New Roman" w:cs="Times New Roman" w:eastAsia="Times New Roman" w:hAnsi="Times New Roman"/>
          <w:b w:val="false"/>
          <w:bCs w:val="false"/>
          <w:i w:val="false"/>
          <w:iCs w:val="false"/>
          <w:color w:val="000000"/>
          <w:spacing w:val="6"/>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and</w:t>
      </w:r>
      <w:r>
        <w:rPr>
          <w:rFonts w:ascii="Times New Roman" w:cs="Times New Roman" w:eastAsia="Times New Roman" w:hAnsi="Times New Roman"/>
          <w:b w:val="false"/>
          <w:bCs w:val="false"/>
          <w:i w:val="false"/>
          <w:iCs w:val="false"/>
          <w:color w:val="000000"/>
          <w:spacing w:val="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city</w:t>
      </w:r>
      <w:r>
        <w:rPr>
          <w:rFonts w:ascii="Times New Roman" w:cs="Times New Roman" w:eastAsia="Times New Roman" w:hAnsi="Times New Roman"/>
          <w:b w:val="false"/>
          <w:bCs w:val="false"/>
          <w:i w:val="false"/>
          <w:iCs w:val="false"/>
          <w:color w:val="000000"/>
          <w:spacing w:val="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area</w:t>
      </w:r>
      <w:r>
        <w:rPr>
          <w:rFonts w:ascii="Times New Roman" w:cs="Times New Roman" w:eastAsia="Times New Roman" w:hAnsi="Times New Roman"/>
          <w:b w:val="false"/>
          <w:bCs w:val="false"/>
          <w:i w:val="false"/>
          <w:iCs w:val="false"/>
          <w:color w:val="000000"/>
          <w:spacing w:val="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for</w:t>
      </w:r>
      <w:r>
        <w:rPr>
          <w:rFonts w:ascii="Times New Roman" w:cs="Times New Roman" w:eastAsia="Times New Roman" w:hAnsi="Times New Roman"/>
          <w:b w:val="false"/>
          <w:bCs w:val="false"/>
          <w:i w:val="false"/>
          <w:iCs w:val="false"/>
          <w:color w:val="000000"/>
          <w:spacing w:val="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reducing</w:t>
      </w:r>
      <w:r>
        <w:rPr>
          <w:rFonts w:ascii="Times New Roman" w:cs="Times New Roman" w:eastAsia="Times New Roman" w:hAnsi="Times New Roman"/>
          <w:b w:val="false"/>
          <w:bCs w:val="false"/>
          <w:i w:val="false"/>
          <w:iCs w:val="false"/>
          <w:color w:val="000000"/>
          <w:spacing w:val="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the</w:t>
      </w:r>
      <w:r>
        <w:rPr>
          <w:rFonts w:ascii="Times New Roman" w:cs="Times New Roman" w:eastAsia="Times New Roman" w:hAnsi="Times New Roman"/>
          <w:b w:val="false"/>
          <w:bCs w:val="false"/>
          <w:i w:val="false"/>
          <w:iCs w:val="false"/>
          <w:color w:val="000000"/>
          <w:spacing w:val="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natural</w:t>
      </w:r>
      <w:r>
        <w:rPr>
          <w:rFonts w:ascii="Times New Roman" w:cs="Times New Roman" w:eastAsia="Times New Roman" w:hAnsi="Times New Roman"/>
          <w:b w:val="false"/>
          <w:bCs w:val="false"/>
          <w:i w:val="false"/>
          <w:iCs w:val="false"/>
          <w:color w:val="000000"/>
          <w:spacing w:val="6"/>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gas</w:t>
      </w:r>
      <w:r>
        <w:rPr>
          <w:rFonts w:ascii="Times New Roman" w:cs="Times New Roman" w:eastAsia="Times New Roman" w:hAnsi="Times New Roman"/>
          <w:b w:val="false"/>
          <w:bCs w:val="false"/>
          <w:i w:val="false"/>
          <w:iCs w:val="false"/>
          <w:color w:val="000000"/>
          <w:spacing w:val="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consumption</w:t>
      </w:r>
      <w:r>
        <w:rPr>
          <w:rFonts w:ascii="Times New Roman" w:cs="Times New Roman" w:eastAsia="Times New Roman" w:hAnsi="Times New Roman"/>
          <w:b w:val="false"/>
          <w:bCs w:val="false"/>
          <w:i w:val="false"/>
          <w:iCs w:val="false"/>
          <w:color w:val="000000"/>
          <w:spacing w:val="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and</w:t>
      </w:r>
      <w:r>
        <w:rPr>
          <w:rFonts w:ascii="Times New Roman" w:cs="Times New Roman" w:eastAsia="Times New Roman" w:hAnsi="Times New Roman"/>
          <w:b w:val="false"/>
          <w:bCs w:val="false"/>
          <w:i w:val="false"/>
          <w:iCs w:val="false"/>
          <w:color w:val="000000"/>
          <w:spacing w:val="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burning of</w:t>
      </w:r>
      <w:r>
        <w:rPr>
          <w:rFonts w:ascii="Times New Roman" w:cs="Times New Roman" w:eastAsia="Times New Roman" w:hAnsi="Times New Roman"/>
          <w:b w:val="false"/>
          <w:bCs w:val="false"/>
          <w:i w:val="false"/>
          <w:iCs w:val="false"/>
          <w:color w:val="000000"/>
          <w:spacing w:val="3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wood</w:t>
      </w:r>
      <w:r>
        <w:rPr>
          <w:rFonts w:ascii="Times New Roman" w:cs="Times New Roman" w:eastAsia="Times New Roman" w:hAnsi="Times New Roman"/>
          <w:b w:val="false"/>
          <w:bCs w:val="false"/>
          <w:i w:val="false"/>
          <w:iCs w:val="false"/>
          <w:color w:val="000000"/>
          <w:spacing w:val="3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stock.</w:t>
      </w:r>
      <w:r>
        <w:rPr>
          <w:rFonts w:ascii="Times New Roman" w:cs="Times New Roman" w:eastAsia="Times New Roman" w:hAnsi="Times New Roman"/>
          <w:b w:val="false"/>
          <w:bCs w:val="false"/>
          <w:i w:val="false"/>
          <w:iCs w:val="false"/>
          <w:color w:val="000000"/>
          <w:spacing w:val="3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So</w:t>
      </w:r>
      <w:r>
        <w:rPr>
          <w:rFonts w:ascii="Times New Roman" w:cs="Times New Roman" w:eastAsia="Times New Roman" w:hAnsi="Times New Roman"/>
          <w:b w:val="false"/>
          <w:bCs w:val="false"/>
          <w:i w:val="false"/>
          <w:iCs w:val="false"/>
          <w:color w:val="000000"/>
          <w:spacing w:val="3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by</w:t>
      </w:r>
      <w:r>
        <w:rPr>
          <w:rFonts w:ascii="Times New Roman" w:cs="Times New Roman" w:eastAsia="Times New Roman" w:hAnsi="Times New Roman"/>
          <w:b w:val="false"/>
          <w:bCs w:val="false"/>
          <w:i w:val="false"/>
          <w:iCs w:val="false"/>
          <w:color w:val="000000"/>
          <w:spacing w:val="3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ensuring</w:t>
      </w:r>
      <w:r>
        <w:rPr>
          <w:rFonts w:ascii="Times New Roman" w:cs="Times New Roman" w:eastAsia="Times New Roman" w:hAnsi="Times New Roman"/>
          <w:b w:val="false"/>
          <w:bCs w:val="false"/>
          <w:i w:val="false"/>
          <w:iCs w:val="false"/>
          <w:color w:val="000000"/>
          <w:spacing w:val="36"/>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these</w:t>
      </w:r>
      <w:r>
        <w:rPr>
          <w:rFonts w:ascii="Times New Roman" w:cs="Times New Roman" w:eastAsia="Times New Roman" w:hAnsi="Times New Roman"/>
          <w:b w:val="false"/>
          <w:bCs w:val="false"/>
          <w:i w:val="false"/>
          <w:iCs w:val="false"/>
          <w:color w:val="000000"/>
          <w:spacing w:val="3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l</w:t>
      </w:r>
      <w:r>
        <w:rPr>
          <w:rFonts w:ascii="Times New Roman" w:cs="Times New Roman" w:eastAsia="Times New Roman" w:hAnsi="Times New Roman"/>
          <w:b w:val="false"/>
          <w:bCs w:val="false"/>
          <w:i w:val="false"/>
          <w:iCs w:val="false"/>
          <w:color w:val="000000"/>
          <w:spacing w:val="3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prospects</w:t>
      </w:r>
      <w:r>
        <w:rPr>
          <w:rFonts w:ascii="Times New Roman" w:cs="Times New Roman" w:eastAsia="Times New Roman" w:hAnsi="Times New Roman"/>
          <w:b w:val="false"/>
          <w:bCs w:val="false"/>
          <w:i w:val="false"/>
          <w:iCs w:val="false"/>
          <w:color w:val="000000"/>
          <w:spacing w:val="36"/>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we</w:t>
      </w:r>
      <w:r>
        <w:rPr>
          <w:rFonts w:ascii="Times New Roman" w:cs="Times New Roman" w:eastAsia="Times New Roman" w:hAnsi="Times New Roman"/>
          <w:b w:val="false"/>
          <w:bCs w:val="false"/>
          <w:i w:val="false"/>
          <w:iCs w:val="false"/>
          <w:color w:val="000000"/>
          <w:spacing w:val="3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can</w:t>
      </w:r>
      <w:r>
        <w:rPr>
          <w:rFonts w:ascii="Times New Roman" w:cs="Times New Roman" w:eastAsia="Times New Roman" w:hAnsi="Times New Roman"/>
          <w:b w:val="false"/>
          <w:bCs w:val="false"/>
          <w:i w:val="false"/>
          <w:iCs w:val="false"/>
          <w:color w:val="000000"/>
          <w:spacing w:val="3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solve</w:t>
      </w:r>
      <w:r>
        <w:rPr>
          <w:rFonts w:ascii="Times New Roman" w:cs="Times New Roman" w:eastAsia="Times New Roman" w:hAnsi="Times New Roman"/>
          <w:b w:val="false"/>
          <w:bCs w:val="false"/>
          <w:i w:val="false"/>
          <w:iCs w:val="false"/>
          <w:color w:val="000000"/>
          <w:spacing w:val="3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our</w:t>
      </w:r>
      <w:r>
        <w:rPr>
          <w:rFonts w:ascii="Times New Roman" w:cs="Times New Roman" w:eastAsia="Times New Roman" w:hAnsi="Times New Roman"/>
          <w:b w:val="false"/>
          <w:bCs w:val="false"/>
          <w:i w:val="false"/>
          <w:iCs w:val="false"/>
          <w:color w:val="000000"/>
          <w:spacing w:val="3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energy and gas crisis; and ensure a green environment for the future generations.</w:t>
      </w:r>
    </w:p>
    <w:p>
      <w:pPr>
        <w:pStyle w:val="style0"/>
        <w:rPr>
          <w:sz w:val="24"/>
          <w:szCs w:val="24"/>
        </w:rPr>
        <w:sectPr>
          <w:pgSz w:w="14400" w:h="10800" w:orient="landscape"/>
          <w:pgMar w:top="677" w:right="850" w:bottom="1134" w:left="1344" w:header="720" w:footer="720" w:gutter="0"/>
          <w:cols w:equalWidth="1" w:space="708" w:num="1" w:sep="0"/>
        </w:sectPr>
      </w:pPr>
    </w:p>
    <w:p>
      <w:pPr>
        <w:pStyle w:val="style0"/>
        <w:spacing w:before="0" w:after="0" w:lineRule="auto" w:line="240"/>
        <w:ind w:left="3109" w:leftChars="0" w:right="-20" w:firstLine="0"/>
        <w:rPr>
          <w:rFonts w:cs="Times New Roman" w:eastAsia="Times New Roman"/>
          <w:b w:val="false"/>
          <w:bCs w:val="false"/>
          <w:i w:val="false"/>
          <w:iCs w:val="false"/>
          <w:spacing w:val="0"/>
          <w:w w:val="100"/>
          <w:position w:val="0"/>
          <w:sz w:val="24"/>
          <w:szCs w:val="24"/>
          <w:u w:val="none"/>
        </w:rPr>
      </w:pPr>
      <w:r>
        <w:rPr>
          <w:rFonts w:ascii="Times New Roman" w:cs="Times New Roman" w:eastAsia="Times New Roman" w:hAnsi="Times New Roman"/>
          <w:b/>
          <w:bCs/>
          <w:i w:val="false"/>
          <w:iCs w:val="false"/>
          <w:color w:val="4bacc6"/>
          <w:spacing w:val="0"/>
          <w:w w:val="100"/>
          <w:position w:val="0"/>
          <w:sz w:val="24"/>
          <w:szCs w:val="24"/>
          <w:u w:val="none"/>
        </w:rPr>
        <w:t>Limitations</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of</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the</w:t>
      </w:r>
      <w:r>
        <w:rPr>
          <w:rFonts w:ascii="Times New Roman" w:cs="Times New Roman" w:eastAsia="Times New Roman" w:hAnsi="Times New Roman"/>
          <w:b w:val="false"/>
          <w:bCs w:val="false"/>
          <w:i w:val="false"/>
          <w:iCs w:val="false"/>
          <w:color w:val="4bacc6"/>
          <w:spacing w:val="0"/>
          <w:w w:val="100"/>
          <w:position w:val="0"/>
          <w:sz w:val="24"/>
          <w:szCs w:val="24"/>
          <w:u w:val="none"/>
        </w:rPr>
        <w:t xml:space="preserve"> </w:t>
      </w:r>
      <w:r>
        <w:rPr>
          <w:rFonts w:ascii="Times New Roman" w:cs="Times New Roman" w:eastAsia="Times New Roman" w:hAnsi="Times New Roman"/>
          <w:b/>
          <w:bCs/>
          <w:i w:val="false"/>
          <w:iCs w:val="false"/>
          <w:color w:val="4bacc6"/>
          <w:spacing w:val="0"/>
          <w:w w:val="100"/>
          <w:position w:val="0"/>
          <w:sz w:val="24"/>
          <w:szCs w:val="24"/>
          <w:u w:val="none"/>
        </w:rPr>
        <w:t>study</w:t>
      </w:r>
    </w:p>
    <w:p>
      <w:pPr>
        <w:pStyle w:val="style0"/>
        <w:spacing w:before="0" w:after="6" w:lineRule="exact" w:line="16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0"/>
        <w:ind w:left="0" w:right="-20" w:firstLine="0"/>
        <w:rPr>
          <w:rFonts w:cs="Times New Roman" w:eastAsia="Times New Roman"/>
          <w:b w:val="false"/>
          <w:bCs w:val="false"/>
          <w:i w:val="false"/>
          <w:iCs w:val="false"/>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During field work some limitations are encountered. These are:</w:t>
      </w:r>
      <w:r>
        <w:rPr>
          <w:rFonts w:ascii="Times New Roman" w:cs="Times New Roman" w:eastAsia="Times New Roman" w:hAnsi="Times New Roman"/>
          <w:b w:val="false"/>
          <w:bCs w:val="false"/>
          <w:i w:val="false"/>
          <w:iCs w:val="false"/>
          <w:color w:val="000000"/>
          <w:spacing w:val="0"/>
          <w:w w:val="100"/>
          <w:position w:val="0"/>
          <w:sz w:val="24"/>
          <w:szCs w:val="24"/>
          <w:u w:val="none"/>
          <w:lang w:val="en-US"/>
        </w:rPr>
        <w:t>-</w:t>
      </w:r>
    </w:p>
    <w:p>
      <w:pPr>
        <w:pStyle w:val="style179"/>
        <w:numPr>
          <w:ilvl w:val="0"/>
          <w:numId w:val="0"/>
        </w:numPr>
        <w:spacing w:before="0" w:after="0" w:lineRule="auto" w:line="259"/>
        <w:ind w:left="720" w:right="-20" w:firstLine="0"/>
        <w:jc w:val="left"/>
        <w:rPr>
          <w:rFonts w:cs="Times New Roman" w:eastAsia="Times New Roman"/>
          <w:b w:val="false"/>
          <w:bCs w:val="false"/>
          <w:i w:val="false"/>
          <w:iCs w:val="false"/>
          <w:color w:val="000000"/>
          <w:spacing w:val="0"/>
          <w:w w:val="100"/>
          <w:position w:val="0"/>
          <w:sz w:val="24"/>
          <w:szCs w:val="24"/>
          <w:u w:val="none"/>
        </w:rPr>
      </w:pPr>
    </w:p>
    <w:p>
      <w:pPr>
        <w:pStyle w:val="style179"/>
        <w:numPr>
          <w:ilvl w:val="0"/>
          <w:numId w:val="14"/>
        </w:numPr>
        <w:spacing w:before="0" w:after="0" w:lineRule="auto" w:line="259"/>
        <w:ind w:right="-20"/>
        <w:jc w:val="left"/>
        <w:rPr>
          <w:rFonts w:cs="Times New Roman" w:eastAsia="Times New Roman"/>
          <w:b w:val="false"/>
          <w:bCs w:val="false"/>
          <w:i w:val="false"/>
          <w:iCs w:val="false"/>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The</w:t>
      </w:r>
      <w:r>
        <w:rPr>
          <w:rFonts w:ascii="Times New Roman" w:cs="Times New Roman" w:eastAsia="Times New Roman" w:hAnsi="Times New Roman"/>
          <w:b w:val="false"/>
          <w:bCs w:val="false"/>
          <w:i w:val="false"/>
          <w:iCs w:val="false"/>
          <w:color w:val="000000"/>
          <w:spacing w:val="3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village</w:t>
      </w:r>
      <w:r>
        <w:rPr>
          <w:rFonts w:ascii="Times New Roman" w:cs="Times New Roman" w:eastAsia="Times New Roman" w:hAnsi="Times New Roman"/>
          <w:b w:val="false"/>
          <w:bCs w:val="false"/>
          <w:i w:val="false"/>
          <w:iCs w:val="false"/>
          <w:color w:val="000000"/>
          <w:spacing w:val="3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is</w:t>
      </w:r>
      <w:r>
        <w:rPr>
          <w:rFonts w:ascii="Times New Roman" w:cs="Times New Roman" w:eastAsia="Times New Roman" w:hAnsi="Times New Roman"/>
          <w:b w:val="false"/>
          <w:bCs w:val="false"/>
          <w:i w:val="false"/>
          <w:iCs w:val="false"/>
          <w:color w:val="000000"/>
          <w:spacing w:val="2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located</w:t>
      </w:r>
      <w:r>
        <w:rPr>
          <w:rFonts w:ascii="Times New Roman" w:cs="Times New Roman" w:eastAsia="Times New Roman" w:hAnsi="Times New Roman"/>
          <w:b w:val="false"/>
          <w:bCs w:val="false"/>
          <w:i w:val="false"/>
          <w:iCs w:val="false"/>
          <w:color w:val="000000"/>
          <w:spacing w:val="3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in</w:t>
      </w:r>
      <w:r>
        <w:rPr>
          <w:rFonts w:ascii="Times New Roman" w:cs="Times New Roman" w:eastAsia="Times New Roman" w:hAnsi="Times New Roman"/>
          <w:b w:val="false"/>
          <w:bCs w:val="false"/>
          <w:i w:val="false"/>
          <w:iCs w:val="false"/>
          <w:color w:val="000000"/>
          <w:spacing w:val="3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w:t>
      </w:r>
      <w:r>
        <w:rPr>
          <w:rFonts w:ascii="Times New Roman" w:cs="Times New Roman" w:eastAsia="Times New Roman" w:hAnsi="Times New Roman"/>
          <w:b w:val="false"/>
          <w:bCs w:val="false"/>
          <w:i w:val="false"/>
          <w:iCs w:val="false"/>
          <w:color w:val="000000"/>
          <w:spacing w:val="3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remote</w:t>
      </w:r>
      <w:r>
        <w:rPr>
          <w:rFonts w:ascii="Times New Roman" w:cs="Times New Roman" w:eastAsia="Times New Roman" w:hAnsi="Times New Roman"/>
          <w:b w:val="false"/>
          <w:bCs w:val="false"/>
          <w:i w:val="false"/>
          <w:iCs w:val="false"/>
          <w:color w:val="000000"/>
          <w:spacing w:val="2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area,</w:t>
      </w:r>
      <w:r>
        <w:rPr>
          <w:rFonts w:ascii="Times New Roman" w:cs="Times New Roman" w:eastAsia="Times New Roman" w:hAnsi="Times New Roman"/>
          <w:b w:val="false"/>
          <w:bCs w:val="false"/>
          <w:i w:val="false"/>
          <w:iCs w:val="false"/>
          <w:color w:val="000000"/>
          <w:spacing w:val="3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so</w:t>
      </w:r>
      <w:r>
        <w:rPr>
          <w:rFonts w:ascii="Times New Roman" w:cs="Times New Roman" w:eastAsia="Times New Roman" w:hAnsi="Times New Roman"/>
          <w:b w:val="false"/>
          <w:bCs w:val="false"/>
          <w:i w:val="false"/>
          <w:iCs w:val="false"/>
          <w:color w:val="000000"/>
          <w:spacing w:val="3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the</w:t>
      </w:r>
      <w:r>
        <w:rPr>
          <w:rFonts w:ascii="Times New Roman" w:cs="Times New Roman" w:eastAsia="Times New Roman" w:hAnsi="Times New Roman"/>
          <w:b w:val="false"/>
          <w:bCs w:val="false"/>
          <w:i w:val="false"/>
          <w:iCs w:val="false"/>
          <w:color w:val="000000"/>
          <w:spacing w:val="3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travel</w:t>
      </w:r>
      <w:r>
        <w:rPr>
          <w:rFonts w:ascii="Times New Roman" w:cs="Times New Roman" w:eastAsia="Times New Roman" w:hAnsi="Times New Roman"/>
          <w:b w:val="false"/>
          <w:bCs w:val="false"/>
          <w:i w:val="false"/>
          <w:iCs w:val="false"/>
          <w:color w:val="000000"/>
          <w:spacing w:val="3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arrangements</w:t>
      </w:r>
      <w:r>
        <w:rPr>
          <w:rFonts w:ascii="Times New Roman" w:cs="Times New Roman" w:eastAsia="Times New Roman" w:hAnsi="Times New Roman"/>
          <w:b w:val="false"/>
          <w:bCs w:val="false"/>
          <w:i w:val="false"/>
          <w:iCs w:val="false"/>
          <w:color w:val="000000"/>
          <w:spacing w:val="2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there</w:t>
      </w:r>
      <w:r>
        <w:rPr>
          <w:rFonts w:ascii="Times New Roman" w:cs="Times New Roman" w:eastAsia="Times New Roman" w:hAnsi="Times New Roman"/>
          <w:b w:val="false"/>
          <w:bCs w:val="false"/>
          <w:i w:val="false"/>
          <w:iCs w:val="false"/>
          <w:color w:val="000000"/>
          <w:spacing w:val="3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are very bad.</w:t>
      </w:r>
    </w:p>
    <w:p>
      <w:pPr>
        <w:pStyle w:val="style179"/>
        <w:numPr>
          <w:ilvl w:val="0"/>
          <w:numId w:val="14"/>
        </w:numPr>
        <w:spacing w:before="0" w:after="0" w:lineRule="auto" w:line="259"/>
        <w:ind w:right="-20"/>
        <w:jc w:val="left"/>
        <w:rPr>
          <w:rFonts w:cs="Times New Roman" w:eastAsia="Times New Roman"/>
          <w:b w:val="false"/>
          <w:bCs w:val="false"/>
          <w:i w:val="false"/>
          <w:iCs w:val="false"/>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Most</w:t>
      </w:r>
      <w:r>
        <w:rPr>
          <w:rFonts w:ascii="Times New Roman" w:cs="Times New Roman" w:eastAsia="Times New Roman" w:hAnsi="Times New Roman"/>
          <w:b w:val="false"/>
          <w:bCs w:val="false"/>
          <w:i w:val="false"/>
          <w:iCs w:val="false"/>
          <w:color w:val="000000"/>
          <w:spacing w:val="66"/>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of</w:t>
      </w:r>
      <w:r>
        <w:rPr>
          <w:rFonts w:ascii="Times New Roman" w:cs="Times New Roman" w:eastAsia="Times New Roman" w:hAnsi="Times New Roman"/>
          <w:b w:val="false"/>
          <w:bCs w:val="false"/>
          <w:i w:val="false"/>
          <w:iCs w:val="false"/>
          <w:color w:val="000000"/>
          <w:spacing w:val="6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the</w:t>
      </w:r>
      <w:r>
        <w:rPr>
          <w:rFonts w:ascii="Times New Roman" w:cs="Times New Roman" w:eastAsia="Times New Roman" w:hAnsi="Times New Roman"/>
          <w:b w:val="false"/>
          <w:bCs w:val="false"/>
          <w:i w:val="false"/>
          <w:iCs w:val="false"/>
          <w:color w:val="000000"/>
          <w:spacing w:val="6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people</w:t>
      </w:r>
      <w:r>
        <w:rPr>
          <w:rFonts w:ascii="Times New Roman" w:cs="Times New Roman" w:eastAsia="Times New Roman" w:hAnsi="Times New Roman"/>
          <w:b w:val="false"/>
          <w:bCs w:val="false"/>
          <w:i w:val="false"/>
          <w:iCs w:val="false"/>
          <w:color w:val="000000"/>
          <w:spacing w:val="6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there</w:t>
      </w:r>
      <w:r>
        <w:rPr>
          <w:rFonts w:ascii="Times New Roman" w:cs="Times New Roman" w:eastAsia="Times New Roman" w:hAnsi="Times New Roman"/>
          <w:b w:val="false"/>
          <w:bCs w:val="false"/>
          <w:i w:val="false"/>
          <w:iCs w:val="false"/>
          <w:color w:val="000000"/>
          <w:spacing w:val="6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were</w:t>
      </w:r>
      <w:r>
        <w:rPr>
          <w:rFonts w:ascii="Times New Roman" w:cs="Times New Roman" w:eastAsia="Times New Roman" w:hAnsi="Times New Roman"/>
          <w:b w:val="false"/>
          <w:bCs w:val="false"/>
          <w:i w:val="false"/>
          <w:iCs w:val="false"/>
          <w:color w:val="000000"/>
          <w:spacing w:val="7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illiterate;</w:t>
      </w:r>
      <w:r>
        <w:rPr>
          <w:rFonts w:ascii="Times New Roman" w:cs="Times New Roman" w:eastAsia="Times New Roman" w:hAnsi="Times New Roman"/>
          <w:b w:val="false"/>
          <w:bCs w:val="false"/>
          <w:i w:val="false"/>
          <w:iCs w:val="false"/>
          <w:color w:val="000000"/>
          <w:spacing w:val="6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they</w:t>
      </w:r>
      <w:r>
        <w:rPr>
          <w:rFonts w:ascii="Times New Roman" w:cs="Times New Roman" w:eastAsia="Times New Roman" w:hAnsi="Times New Roman"/>
          <w:b w:val="false"/>
          <w:bCs w:val="false"/>
          <w:i w:val="false"/>
          <w:iCs w:val="false"/>
          <w:color w:val="000000"/>
          <w:spacing w:val="6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could</w:t>
      </w:r>
      <w:r>
        <w:rPr>
          <w:rFonts w:ascii="Times New Roman" w:cs="Times New Roman" w:eastAsia="Times New Roman" w:hAnsi="Times New Roman"/>
          <w:b w:val="false"/>
          <w:bCs w:val="false"/>
          <w:i w:val="false"/>
          <w:iCs w:val="false"/>
          <w:color w:val="000000"/>
          <w:spacing w:val="6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not</w:t>
      </w:r>
      <w:r>
        <w:rPr>
          <w:rFonts w:ascii="Times New Roman" w:cs="Times New Roman" w:eastAsia="Times New Roman" w:hAnsi="Times New Roman"/>
          <w:b w:val="false"/>
          <w:bCs w:val="false"/>
          <w:i w:val="false"/>
          <w:iCs w:val="false"/>
          <w:color w:val="000000"/>
          <w:spacing w:val="6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answer</w:t>
      </w:r>
      <w:r>
        <w:rPr>
          <w:rFonts w:ascii="Times New Roman" w:cs="Times New Roman" w:eastAsia="Times New Roman" w:hAnsi="Times New Roman"/>
          <w:b w:val="false"/>
          <w:bCs w:val="false"/>
          <w:i w:val="false"/>
          <w:iCs w:val="false"/>
          <w:color w:val="000000"/>
          <w:spacing w:val="6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our</w:t>
      </w:r>
      <w:r>
        <w:rPr>
          <w:rFonts w:ascii="Times New Roman" w:cs="Times New Roman" w:eastAsia="Times New Roman" w:hAnsi="Times New Roman"/>
          <w:b w:val="false"/>
          <w:bCs w:val="false"/>
          <w:i w:val="false"/>
          <w:iCs w:val="false"/>
          <w:color w:val="000000"/>
          <w:spacing w:val="6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many questions correctly.</w:t>
      </w:r>
    </w:p>
    <w:p>
      <w:pPr>
        <w:pStyle w:val="style179"/>
        <w:numPr>
          <w:ilvl w:val="0"/>
          <w:numId w:val="14"/>
        </w:numPr>
        <w:spacing w:before="0" w:after="0" w:lineRule="auto" w:line="259"/>
        <w:ind w:right="-20"/>
        <w:jc w:val="left"/>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At</w:t>
      </w:r>
      <w:r>
        <w:rPr>
          <w:rFonts w:ascii="Times New Roman" w:cs="Times New Roman" w:eastAsia="Times New Roman" w:hAnsi="Times New Roman"/>
          <w:b w:val="false"/>
          <w:bCs w:val="false"/>
          <w:i w:val="false"/>
          <w:iCs w:val="false"/>
          <w:color w:val="000000"/>
          <w:spacing w:val="26"/>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first</w:t>
      </w:r>
      <w:r>
        <w:rPr>
          <w:rFonts w:ascii="Times New Roman" w:cs="Times New Roman" w:eastAsia="Times New Roman" w:hAnsi="Times New Roman"/>
          <w:b w:val="false"/>
          <w:bCs w:val="false"/>
          <w:i w:val="false"/>
          <w:iCs w:val="false"/>
          <w:color w:val="000000"/>
          <w:spacing w:val="2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they</w:t>
      </w:r>
      <w:r>
        <w:rPr>
          <w:rFonts w:ascii="Times New Roman" w:cs="Times New Roman" w:eastAsia="Times New Roman" w:hAnsi="Times New Roman"/>
          <w:b w:val="false"/>
          <w:bCs w:val="false"/>
          <w:i w:val="false"/>
          <w:iCs w:val="false"/>
          <w:color w:val="000000"/>
          <w:spacing w:val="2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were</w:t>
      </w:r>
      <w:r>
        <w:rPr>
          <w:rFonts w:ascii="Times New Roman" w:cs="Times New Roman" w:eastAsia="Times New Roman" w:hAnsi="Times New Roman"/>
          <w:b w:val="false"/>
          <w:bCs w:val="false"/>
          <w:i w:val="false"/>
          <w:iCs w:val="false"/>
          <w:color w:val="000000"/>
          <w:spacing w:val="2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feeling</w:t>
      </w:r>
      <w:r>
        <w:rPr>
          <w:rFonts w:ascii="Times New Roman" w:cs="Times New Roman" w:eastAsia="Times New Roman" w:hAnsi="Times New Roman"/>
          <w:b w:val="false"/>
          <w:bCs w:val="false"/>
          <w:i w:val="false"/>
          <w:iCs w:val="false"/>
          <w:color w:val="000000"/>
          <w:spacing w:val="2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helpless</w:t>
      </w:r>
      <w:r>
        <w:rPr>
          <w:rFonts w:ascii="Times New Roman" w:cs="Times New Roman" w:eastAsia="Times New Roman" w:hAnsi="Times New Roman"/>
          <w:b w:val="false"/>
          <w:bCs w:val="false"/>
          <w:i w:val="false"/>
          <w:iCs w:val="false"/>
          <w:color w:val="000000"/>
          <w:spacing w:val="2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to</w:t>
      </w:r>
      <w:r>
        <w:rPr>
          <w:rFonts w:ascii="Times New Roman" w:cs="Times New Roman" w:eastAsia="Times New Roman" w:hAnsi="Times New Roman"/>
          <w:b w:val="false"/>
          <w:bCs w:val="false"/>
          <w:i w:val="false"/>
          <w:iCs w:val="false"/>
          <w:color w:val="000000"/>
          <w:spacing w:val="2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talk</w:t>
      </w:r>
      <w:r>
        <w:rPr>
          <w:rFonts w:ascii="Times New Roman" w:cs="Times New Roman" w:eastAsia="Times New Roman" w:hAnsi="Times New Roman"/>
          <w:b w:val="false"/>
          <w:bCs w:val="false"/>
          <w:i w:val="false"/>
          <w:iCs w:val="false"/>
          <w:color w:val="000000"/>
          <w:spacing w:val="2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to</w:t>
      </w:r>
      <w:r>
        <w:rPr>
          <w:rFonts w:ascii="Times New Roman" w:cs="Times New Roman" w:eastAsia="Times New Roman" w:hAnsi="Times New Roman"/>
          <w:b w:val="false"/>
          <w:bCs w:val="false"/>
          <w:i w:val="false"/>
          <w:iCs w:val="false"/>
          <w:color w:val="000000"/>
          <w:spacing w:val="2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us.</w:t>
      </w:r>
      <w:r>
        <w:rPr>
          <w:rFonts w:ascii="Times New Roman" w:cs="Times New Roman" w:eastAsia="Times New Roman" w:hAnsi="Times New Roman"/>
          <w:b w:val="false"/>
          <w:bCs w:val="false"/>
          <w:i w:val="false"/>
          <w:iCs w:val="false"/>
          <w:color w:val="000000"/>
          <w:spacing w:val="2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Because</w:t>
      </w:r>
      <w:r>
        <w:rPr>
          <w:rFonts w:ascii="Times New Roman" w:cs="Times New Roman" w:eastAsia="Times New Roman" w:hAnsi="Times New Roman"/>
          <w:b w:val="false"/>
          <w:bCs w:val="false"/>
          <w:i w:val="false"/>
          <w:iCs w:val="false"/>
          <w:color w:val="000000"/>
          <w:spacing w:val="2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they</w:t>
      </w:r>
      <w:r>
        <w:rPr>
          <w:rFonts w:ascii="Times New Roman" w:cs="Times New Roman" w:eastAsia="Times New Roman" w:hAnsi="Times New Roman"/>
          <w:b w:val="false"/>
          <w:bCs w:val="false"/>
          <w:i w:val="false"/>
          <w:iCs w:val="false"/>
          <w:color w:val="000000"/>
          <w:spacing w:val="26"/>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have</w:t>
      </w:r>
      <w:r>
        <w:rPr>
          <w:rFonts w:ascii="Times New Roman" w:cs="Times New Roman" w:eastAsia="Times New Roman" w:hAnsi="Times New Roman"/>
          <w:b w:val="false"/>
          <w:bCs w:val="false"/>
          <w:i w:val="false"/>
          <w:iCs w:val="false"/>
          <w:color w:val="000000"/>
          <w:spacing w:val="26"/>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not</w:t>
      </w:r>
      <w:r>
        <w:rPr>
          <w:rFonts w:ascii="Times New Roman" w:cs="Times New Roman" w:eastAsia="Times New Roman" w:hAnsi="Times New Roman"/>
          <w:b w:val="false"/>
          <w:bCs w:val="false"/>
          <w:i w:val="false"/>
          <w:iCs w:val="false"/>
          <w:color w:val="000000"/>
          <w:spacing w:val="2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been surveyed before.</w:t>
      </w:r>
    </w:p>
    <w:p>
      <w:pPr>
        <w:pStyle w:val="style179"/>
        <w:numPr>
          <w:ilvl w:val="0"/>
          <w:numId w:val="0"/>
        </w:numPr>
        <w:spacing w:before="0" w:after="0" w:lineRule="auto" w:line="259"/>
        <w:ind w:left="720" w:right="-20" w:firstLine="0"/>
        <w:jc w:val="left"/>
        <w:rPr>
          <w:rFonts w:cs="Times New Roman" w:eastAsia="Times New Roman"/>
          <w:b w:val="false"/>
          <w:bCs w:val="false"/>
          <w:i w:val="false"/>
          <w:iCs w:val="false"/>
          <w:color w:val="000000"/>
          <w:spacing w:val="0"/>
          <w:w w:val="100"/>
          <w:position w:val="0"/>
          <w:sz w:val="24"/>
          <w:szCs w:val="24"/>
          <w:u w:val="none"/>
        </w:rPr>
      </w:pPr>
    </w:p>
    <w:p>
      <w:pPr>
        <w:pStyle w:val="style0"/>
        <w:spacing w:before="0" w:after="0" w:lineRule="auto" w:line="240"/>
        <w:ind w:left="2873" w:right="-20"/>
        <w:rPr>
          <w:rFonts w:cs="Times New Roman" w:eastAsia="Times New Roman"/>
          <w:b/>
          <w:bCs/>
          <w:i w:val="false"/>
          <w:iCs w:val="false"/>
          <w:color w:val="4bacc6"/>
          <w:spacing w:val="0"/>
          <w:w w:val="100"/>
          <w:position w:val="0"/>
          <w:sz w:val="24"/>
          <w:szCs w:val="24"/>
          <w:u w:val="none"/>
          <w:lang w:val="en-US"/>
        </w:rPr>
      </w:pPr>
      <w:r>
        <w:rPr>
          <w:rFonts w:ascii="Times New Roman" w:cs="Times New Roman" w:eastAsia="Times New Roman" w:hAnsi="Times New Roman"/>
          <w:b/>
          <w:bCs/>
          <w:i w:val="false"/>
          <w:iCs w:val="false"/>
          <w:color w:val="4bacc6"/>
          <w:spacing w:val="0"/>
          <w:w w:val="100"/>
          <w:position w:val="0"/>
          <w:sz w:val="24"/>
          <w:szCs w:val="24"/>
          <w:u w:val="none"/>
          <w:lang w:val="en-US"/>
        </w:rPr>
        <w:t xml:space="preserve">          </w:t>
      </w:r>
    </w:p>
    <w:p>
      <w:pPr>
        <w:pStyle w:val="style0"/>
        <w:spacing w:before="0" w:after="0" w:lineRule="auto" w:line="240"/>
        <w:ind w:left="2873" w:right="-20"/>
        <w:rPr>
          <w:rFonts w:cs="Times New Roman" w:eastAsia="Times New Roman"/>
          <w:b/>
          <w:bCs/>
          <w:i w:val="false"/>
          <w:iCs w:val="false"/>
          <w:color w:val="4bacc6"/>
          <w:spacing w:val="0"/>
          <w:w w:val="100"/>
          <w:position w:val="0"/>
          <w:sz w:val="24"/>
          <w:szCs w:val="24"/>
          <w:u w:val="none"/>
          <w:lang w:val="en-US"/>
        </w:rPr>
      </w:pPr>
    </w:p>
    <w:p>
      <w:pPr>
        <w:pStyle w:val="style0"/>
        <w:spacing w:before="0" w:after="0" w:lineRule="auto" w:line="240"/>
        <w:ind w:left="2873" w:right="-20"/>
        <w:rPr>
          <w:rFonts w:cs="Times New Roman" w:eastAsia="Times New Roman"/>
          <w:b/>
          <w:bCs/>
          <w:i w:val="false"/>
          <w:iCs w:val="false"/>
          <w:color w:val="4bacc6"/>
          <w:spacing w:val="0"/>
          <w:w w:val="100"/>
          <w:position w:val="0"/>
          <w:sz w:val="24"/>
          <w:szCs w:val="24"/>
          <w:u w:val="none"/>
          <w:lang w:val="en-US"/>
        </w:rPr>
      </w:pPr>
    </w:p>
    <w:p>
      <w:pPr>
        <w:pStyle w:val="style0"/>
        <w:spacing w:before="0" w:after="0" w:lineRule="auto" w:line="240"/>
        <w:ind w:left="2873" w:right="-20"/>
        <w:rPr>
          <w:rFonts w:cs="Times New Roman" w:eastAsia="Times New Roman"/>
          <w:b/>
          <w:bCs/>
          <w:i w:val="false"/>
          <w:iCs w:val="false"/>
          <w:color w:val="4bacc6"/>
          <w:spacing w:val="0"/>
          <w:w w:val="100"/>
          <w:position w:val="0"/>
          <w:sz w:val="24"/>
          <w:szCs w:val="24"/>
          <w:u w:val="none"/>
          <w:lang w:val="en-US"/>
        </w:rPr>
      </w:pPr>
    </w:p>
    <w:p>
      <w:pPr>
        <w:pStyle w:val="style0"/>
        <w:spacing w:before="0" w:after="0" w:lineRule="auto" w:line="240"/>
        <w:ind w:left="2873" w:right="-20"/>
        <w:rPr>
          <w:rFonts w:cs="Times New Roman" w:eastAsia="Times New Roman"/>
          <w:b/>
          <w:bCs/>
          <w:i w:val="false"/>
          <w:iCs w:val="false"/>
          <w:color w:val="4bacc6"/>
          <w:spacing w:val="0"/>
          <w:w w:val="100"/>
          <w:position w:val="0"/>
          <w:sz w:val="24"/>
          <w:szCs w:val="24"/>
          <w:u w:val="none"/>
          <w:lang w:val="en-US"/>
        </w:rPr>
      </w:pPr>
    </w:p>
    <w:p>
      <w:pPr>
        <w:pStyle w:val="style0"/>
        <w:spacing w:before="0" w:after="0" w:lineRule="auto" w:line="240"/>
        <w:ind w:left="2873" w:right="-20"/>
        <w:rPr>
          <w:rFonts w:cs="Times New Roman" w:eastAsia="Times New Roman"/>
          <w:b w:val="false"/>
          <w:bCs w:val="false"/>
          <w:i w:val="false"/>
          <w:iCs w:val="false"/>
          <w:spacing w:val="0"/>
          <w:w w:val="100"/>
          <w:position w:val="0"/>
          <w:sz w:val="24"/>
          <w:szCs w:val="24"/>
          <w:u w:val="none"/>
        </w:rPr>
      </w:pPr>
      <w:r>
        <w:rPr>
          <w:rFonts w:ascii="Times New Roman" w:cs="Times New Roman" w:eastAsia="Times New Roman" w:hAnsi="Times New Roman"/>
          <w:b/>
          <w:bCs/>
          <w:i w:val="false"/>
          <w:iCs w:val="false"/>
          <w:color w:val="4bacc6"/>
          <w:spacing w:val="0"/>
          <w:w w:val="100"/>
          <w:position w:val="0"/>
          <w:sz w:val="24"/>
          <w:szCs w:val="24"/>
          <w:u w:val="none"/>
          <w:lang w:val="en-US"/>
        </w:rPr>
        <w:t xml:space="preserve"> </w:t>
      </w:r>
      <w:r>
        <w:rPr>
          <w:rFonts w:ascii="Times New Roman" w:cs="Times New Roman" w:eastAsia="Times New Roman" w:hAnsi="Times New Roman"/>
          <w:b/>
          <w:bCs/>
          <w:i w:val="false"/>
          <w:iCs w:val="false"/>
          <w:color w:val="4bacc6"/>
          <w:spacing w:val="0"/>
          <w:w w:val="100"/>
          <w:position w:val="0"/>
          <w:sz w:val="24"/>
          <w:szCs w:val="24"/>
          <w:u w:val="none"/>
        </w:rPr>
        <w:t>CONCLUSION</w:t>
      </w:r>
    </w:p>
    <w:p>
      <w:pPr>
        <w:pStyle w:val="style0"/>
        <w:spacing w:before="0" w:after="19" w:lineRule="exact" w:line="120"/>
        <w:rPr>
          <w:rFonts w:cs="Times New Roman" w:eastAsia="Times New Roman"/>
          <w:b w:val="false"/>
          <w:bCs w:val="false"/>
          <w:i w:val="false"/>
          <w:iCs w:val="false"/>
          <w:spacing w:val="0"/>
          <w:w w:val="100"/>
          <w:position w:val="0"/>
          <w:sz w:val="24"/>
          <w:szCs w:val="24"/>
          <w:u w:val="none"/>
        </w:rPr>
      </w:pPr>
    </w:p>
    <w:p>
      <w:pPr>
        <w:pStyle w:val="style0"/>
        <w:spacing w:before="0" w:after="0" w:lineRule="auto" w:line="249"/>
        <w:ind w:left="0" w:right="469" w:firstLine="0"/>
        <w:jc w:val="both"/>
        <w:rPr>
          <w:rFonts w:cs="Times New Roman" w:eastAsia="Times New Roman"/>
          <w:b w:val="false"/>
          <w:bCs w:val="false"/>
          <w:i w:val="false"/>
          <w:iCs w:val="false"/>
          <w:color w:val="000000"/>
          <w:spacing w:val="0"/>
          <w:w w:val="100"/>
          <w:position w:val="0"/>
          <w:sz w:val="24"/>
          <w:szCs w:val="24"/>
          <w:u w:val="none"/>
        </w:rPr>
      </w:pPr>
      <w:r>
        <w:rPr>
          <w:rFonts w:ascii="Times New Roman" w:cs="Times New Roman" w:eastAsia="Times New Roman" w:hAnsi="Times New Roman"/>
          <w:b w:val="false"/>
          <w:bCs w:val="false"/>
          <w:i w:val="false"/>
          <w:iCs w:val="false"/>
          <w:color w:val="000000"/>
          <w:spacing w:val="0"/>
          <w:w w:val="100"/>
          <w:position w:val="0"/>
          <w:sz w:val="24"/>
          <w:szCs w:val="24"/>
          <w:u w:val="none"/>
        </w:rPr>
        <w:t>Providing</w:t>
      </w:r>
      <w:r>
        <w:rPr>
          <w:rFonts w:ascii="Times New Roman" w:cs="Times New Roman" w:eastAsia="Times New Roman" w:hAnsi="Times New Roman"/>
          <w:b w:val="false"/>
          <w:bCs w:val="false"/>
          <w:i w:val="false"/>
          <w:iCs w:val="false"/>
          <w:color w:val="000000"/>
          <w:spacing w:val="2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electricity</w:t>
      </w:r>
      <w:r>
        <w:rPr>
          <w:rFonts w:ascii="Times New Roman" w:cs="Times New Roman" w:eastAsia="Times New Roman" w:hAnsi="Times New Roman"/>
          <w:b w:val="false"/>
          <w:bCs w:val="false"/>
          <w:i w:val="false"/>
          <w:iCs w:val="false"/>
          <w:color w:val="000000"/>
          <w:spacing w:val="2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for</w:t>
      </w:r>
      <w:r>
        <w:rPr>
          <w:rFonts w:ascii="Times New Roman" w:cs="Times New Roman" w:eastAsia="Times New Roman" w:hAnsi="Times New Roman"/>
          <w:b w:val="false"/>
          <w:bCs w:val="false"/>
          <w:i w:val="false"/>
          <w:iCs w:val="false"/>
          <w:color w:val="000000"/>
          <w:spacing w:val="3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meeting</w:t>
      </w:r>
      <w:r>
        <w:rPr>
          <w:rFonts w:ascii="Times New Roman" w:cs="Times New Roman" w:eastAsia="Times New Roman" w:hAnsi="Times New Roman"/>
          <w:b w:val="false"/>
          <w:bCs w:val="false"/>
          <w:i w:val="false"/>
          <w:iCs w:val="false"/>
          <w:color w:val="000000"/>
          <w:spacing w:val="3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lighting</w:t>
      </w:r>
      <w:r>
        <w:rPr>
          <w:rFonts w:ascii="Times New Roman" w:cs="Times New Roman" w:eastAsia="Times New Roman" w:hAnsi="Times New Roman"/>
          <w:b w:val="false"/>
          <w:bCs w:val="false"/>
          <w:i w:val="false"/>
          <w:iCs w:val="false"/>
          <w:color w:val="000000"/>
          <w:spacing w:val="2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needs</w:t>
      </w:r>
      <w:r>
        <w:rPr>
          <w:rFonts w:ascii="Times New Roman" w:cs="Times New Roman" w:eastAsia="Times New Roman" w:hAnsi="Times New Roman"/>
          <w:b w:val="false"/>
          <w:bCs w:val="false"/>
          <w:i w:val="false"/>
          <w:iCs w:val="false"/>
          <w:color w:val="000000"/>
          <w:spacing w:val="3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of</w:t>
      </w:r>
      <w:r>
        <w:rPr>
          <w:rFonts w:ascii="Times New Roman" w:cs="Times New Roman" w:eastAsia="Times New Roman" w:hAnsi="Times New Roman"/>
          <w:b w:val="false"/>
          <w:bCs w:val="false"/>
          <w:i w:val="false"/>
          <w:iCs w:val="false"/>
          <w:color w:val="000000"/>
          <w:spacing w:val="3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households</w:t>
      </w:r>
      <w:r>
        <w:rPr>
          <w:rFonts w:ascii="Times New Roman" w:cs="Times New Roman" w:eastAsia="Times New Roman" w:hAnsi="Times New Roman"/>
          <w:b w:val="false"/>
          <w:bCs w:val="false"/>
          <w:i w:val="false"/>
          <w:iCs w:val="false"/>
          <w:color w:val="000000"/>
          <w:spacing w:val="3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and</w:t>
      </w:r>
      <w:r>
        <w:rPr>
          <w:rFonts w:ascii="Times New Roman" w:cs="Times New Roman" w:eastAsia="Times New Roman" w:hAnsi="Times New Roman"/>
          <w:b w:val="false"/>
          <w:bCs w:val="false"/>
          <w:i w:val="false"/>
          <w:iCs w:val="false"/>
          <w:color w:val="000000"/>
          <w:spacing w:val="3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rural markets</w:t>
      </w:r>
      <w:r>
        <w:rPr>
          <w:rFonts w:ascii="Times New Roman" w:cs="Times New Roman" w:eastAsia="Times New Roman" w:hAnsi="Times New Roman"/>
          <w:b w:val="false"/>
          <w:bCs w:val="false"/>
          <w:i w:val="false"/>
          <w:iCs w:val="false"/>
          <w:color w:val="000000"/>
          <w:spacing w:val="7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can</w:t>
      </w:r>
      <w:r>
        <w:rPr>
          <w:rFonts w:ascii="Times New Roman" w:cs="Times New Roman" w:eastAsia="Times New Roman" w:hAnsi="Times New Roman"/>
          <w:b w:val="false"/>
          <w:bCs w:val="false"/>
          <w:i w:val="false"/>
          <w:iCs w:val="false"/>
          <w:color w:val="000000"/>
          <w:spacing w:val="8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bring</w:t>
      </w:r>
      <w:r>
        <w:rPr>
          <w:rFonts w:ascii="Times New Roman" w:cs="Times New Roman" w:eastAsia="Times New Roman" w:hAnsi="Times New Roman"/>
          <w:b w:val="false"/>
          <w:bCs w:val="false"/>
          <w:i w:val="false"/>
          <w:iCs w:val="false"/>
          <w:color w:val="000000"/>
          <w:spacing w:val="8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several</w:t>
      </w:r>
      <w:r>
        <w:rPr>
          <w:rFonts w:ascii="Times New Roman" w:cs="Times New Roman" w:eastAsia="Times New Roman" w:hAnsi="Times New Roman"/>
          <w:b w:val="false"/>
          <w:bCs w:val="false"/>
          <w:i w:val="false"/>
          <w:iCs w:val="false"/>
          <w:color w:val="000000"/>
          <w:spacing w:val="8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positive</w:t>
      </w:r>
      <w:r>
        <w:rPr>
          <w:rFonts w:ascii="Times New Roman" w:cs="Times New Roman" w:eastAsia="Times New Roman" w:hAnsi="Times New Roman"/>
          <w:b w:val="false"/>
          <w:bCs w:val="false"/>
          <w:i w:val="false"/>
          <w:iCs w:val="false"/>
          <w:color w:val="000000"/>
          <w:spacing w:val="7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impacts</w:t>
      </w:r>
      <w:r>
        <w:rPr>
          <w:rFonts w:ascii="Times New Roman" w:cs="Times New Roman" w:eastAsia="Times New Roman" w:hAnsi="Times New Roman"/>
          <w:b w:val="false"/>
          <w:bCs w:val="false"/>
          <w:i w:val="false"/>
          <w:iCs w:val="false"/>
          <w:color w:val="000000"/>
          <w:spacing w:val="7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including</w:t>
      </w:r>
      <w:r>
        <w:rPr>
          <w:rFonts w:ascii="Times New Roman" w:cs="Times New Roman" w:eastAsia="Times New Roman" w:hAnsi="Times New Roman"/>
          <w:b w:val="false"/>
          <w:bCs w:val="false"/>
          <w:i w:val="false"/>
          <w:iCs w:val="false"/>
          <w:color w:val="000000"/>
          <w:spacing w:val="7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improvement</w:t>
      </w:r>
      <w:r>
        <w:rPr>
          <w:rFonts w:ascii="Times New Roman" w:cs="Times New Roman" w:eastAsia="Times New Roman" w:hAnsi="Times New Roman"/>
          <w:b w:val="false"/>
          <w:bCs w:val="false"/>
          <w:i w:val="false"/>
          <w:iCs w:val="false"/>
          <w:color w:val="000000"/>
          <w:spacing w:val="7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of quality</w:t>
      </w:r>
      <w:r>
        <w:rPr>
          <w:rFonts w:ascii="Times New Roman" w:cs="Times New Roman" w:eastAsia="Times New Roman" w:hAnsi="Times New Roman"/>
          <w:b w:val="false"/>
          <w:bCs w:val="false"/>
          <w:i w:val="false"/>
          <w:iCs w:val="false"/>
          <w:color w:val="000000"/>
          <w:spacing w:val="3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of</w:t>
      </w:r>
      <w:r>
        <w:rPr>
          <w:rFonts w:ascii="Times New Roman" w:cs="Times New Roman" w:eastAsia="Times New Roman" w:hAnsi="Times New Roman"/>
          <w:b w:val="false"/>
          <w:bCs w:val="false"/>
          <w:i w:val="false"/>
          <w:iCs w:val="false"/>
          <w:color w:val="000000"/>
          <w:spacing w:val="3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life</w:t>
      </w:r>
      <w:r>
        <w:rPr>
          <w:rFonts w:ascii="Times New Roman" w:cs="Times New Roman" w:eastAsia="Times New Roman" w:hAnsi="Times New Roman"/>
          <w:b w:val="false"/>
          <w:bCs w:val="false"/>
          <w:i w:val="false"/>
          <w:iCs w:val="false"/>
          <w:color w:val="000000"/>
          <w:spacing w:val="3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and</w:t>
      </w:r>
      <w:r>
        <w:rPr>
          <w:rFonts w:ascii="Times New Roman" w:cs="Times New Roman" w:eastAsia="Times New Roman" w:hAnsi="Times New Roman"/>
          <w:b w:val="false"/>
          <w:bCs w:val="false"/>
          <w:i w:val="false"/>
          <w:iCs w:val="false"/>
          <w:color w:val="000000"/>
          <w:spacing w:val="4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increasing</w:t>
      </w:r>
      <w:r>
        <w:rPr>
          <w:rFonts w:ascii="Times New Roman" w:cs="Times New Roman" w:eastAsia="Times New Roman" w:hAnsi="Times New Roman"/>
          <w:b w:val="false"/>
          <w:bCs w:val="false"/>
          <w:i w:val="false"/>
          <w:iCs w:val="false"/>
          <w:color w:val="000000"/>
          <w:spacing w:val="3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in</w:t>
      </w:r>
      <w:r>
        <w:rPr>
          <w:rFonts w:ascii="Times New Roman" w:cs="Times New Roman" w:eastAsia="Times New Roman" w:hAnsi="Times New Roman"/>
          <w:b w:val="false"/>
          <w:bCs w:val="false"/>
          <w:i w:val="false"/>
          <w:iCs w:val="false"/>
          <w:color w:val="000000"/>
          <w:spacing w:val="4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income</w:t>
      </w:r>
      <w:r>
        <w:rPr>
          <w:rFonts w:ascii="Times New Roman" w:cs="Times New Roman" w:eastAsia="Times New Roman" w:hAnsi="Times New Roman"/>
          <w:b w:val="false"/>
          <w:bCs w:val="false"/>
          <w:i w:val="false"/>
          <w:iCs w:val="false"/>
          <w:color w:val="000000"/>
          <w:spacing w:val="3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and</w:t>
      </w:r>
      <w:r>
        <w:rPr>
          <w:rFonts w:ascii="Times New Roman" w:cs="Times New Roman" w:eastAsia="Times New Roman" w:hAnsi="Times New Roman"/>
          <w:b w:val="false"/>
          <w:bCs w:val="false"/>
          <w:i w:val="false"/>
          <w:iCs w:val="false"/>
          <w:color w:val="000000"/>
          <w:spacing w:val="4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employment</w:t>
      </w:r>
      <w:r>
        <w:rPr>
          <w:rFonts w:ascii="Times New Roman" w:cs="Times New Roman" w:eastAsia="Times New Roman" w:hAnsi="Times New Roman"/>
          <w:b w:val="false"/>
          <w:bCs w:val="false"/>
          <w:i w:val="false"/>
          <w:iCs w:val="false"/>
          <w:color w:val="000000"/>
          <w:spacing w:val="3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opportunities. So,</w:t>
      </w:r>
      <w:r>
        <w:rPr>
          <w:rFonts w:ascii="Times New Roman" w:cs="Times New Roman" w:eastAsia="Times New Roman" w:hAnsi="Times New Roman"/>
          <w:b w:val="false"/>
          <w:bCs w:val="false"/>
          <w:i w:val="false"/>
          <w:iCs w:val="false"/>
          <w:color w:val="000000"/>
          <w:spacing w:val="5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rural</w:t>
      </w:r>
      <w:r>
        <w:rPr>
          <w:rFonts w:ascii="Times New Roman" w:cs="Times New Roman" w:eastAsia="Times New Roman" w:hAnsi="Times New Roman"/>
          <w:b w:val="false"/>
          <w:bCs w:val="false"/>
          <w:i w:val="false"/>
          <w:iCs w:val="false"/>
          <w:color w:val="000000"/>
          <w:spacing w:val="4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electrification</w:t>
      </w:r>
      <w:r>
        <w:rPr>
          <w:rFonts w:ascii="Times New Roman" w:cs="Times New Roman" w:eastAsia="Times New Roman" w:hAnsi="Times New Roman"/>
          <w:b w:val="false"/>
          <w:bCs w:val="false"/>
          <w:i w:val="false"/>
          <w:iCs w:val="false"/>
          <w:color w:val="000000"/>
          <w:spacing w:val="46"/>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through</w:t>
      </w:r>
      <w:r>
        <w:rPr>
          <w:rFonts w:ascii="Times New Roman" w:cs="Times New Roman" w:eastAsia="Times New Roman" w:hAnsi="Times New Roman"/>
          <w:b w:val="false"/>
          <w:bCs w:val="false"/>
          <w:i w:val="false"/>
          <w:iCs w:val="false"/>
          <w:color w:val="000000"/>
          <w:spacing w:val="4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solar</w:t>
      </w:r>
      <w:r>
        <w:rPr>
          <w:rFonts w:ascii="Times New Roman" w:cs="Times New Roman" w:eastAsia="Times New Roman" w:hAnsi="Times New Roman"/>
          <w:b w:val="false"/>
          <w:bCs w:val="false"/>
          <w:i w:val="false"/>
          <w:iCs w:val="false"/>
          <w:color w:val="000000"/>
          <w:spacing w:val="4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energy</w:t>
      </w:r>
      <w:r>
        <w:rPr>
          <w:rFonts w:ascii="Times New Roman" w:cs="Times New Roman" w:eastAsia="Times New Roman" w:hAnsi="Times New Roman"/>
          <w:b w:val="false"/>
          <w:bCs w:val="false"/>
          <w:i w:val="false"/>
          <w:iCs w:val="false"/>
          <w:color w:val="000000"/>
          <w:spacing w:val="4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is</w:t>
      </w:r>
      <w:r>
        <w:rPr>
          <w:rFonts w:ascii="Times New Roman" w:cs="Times New Roman" w:eastAsia="Times New Roman" w:hAnsi="Times New Roman"/>
          <w:b w:val="false"/>
          <w:bCs w:val="false"/>
          <w:i w:val="false"/>
          <w:iCs w:val="false"/>
          <w:color w:val="000000"/>
          <w:spacing w:val="4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w:t>
      </w:r>
      <w:r>
        <w:rPr>
          <w:rFonts w:ascii="Times New Roman" w:cs="Times New Roman" w:eastAsia="Times New Roman" w:hAnsi="Times New Roman"/>
          <w:b w:val="false"/>
          <w:bCs w:val="false"/>
          <w:i w:val="false"/>
          <w:iCs w:val="false"/>
          <w:color w:val="000000"/>
          <w:spacing w:val="5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model</w:t>
      </w:r>
      <w:r>
        <w:rPr>
          <w:rFonts w:ascii="Times New Roman" w:cs="Times New Roman" w:eastAsia="Times New Roman" w:hAnsi="Times New Roman"/>
          <w:b w:val="false"/>
          <w:bCs w:val="false"/>
          <w:i w:val="false"/>
          <w:iCs w:val="false"/>
          <w:color w:val="000000"/>
          <w:spacing w:val="4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to</w:t>
      </w:r>
      <w:r>
        <w:rPr>
          <w:rFonts w:ascii="Times New Roman" w:cs="Times New Roman" w:eastAsia="Times New Roman" w:hAnsi="Times New Roman"/>
          <w:b w:val="false"/>
          <w:bCs w:val="false"/>
          <w:i w:val="false"/>
          <w:iCs w:val="false"/>
          <w:color w:val="000000"/>
          <w:spacing w:val="5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the</w:t>
      </w:r>
      <w:r>
        <w:rPr>
          <w:rFonts w:ascii="Times New Roman" w:cs="Times New Roman" w:eastAsia="Times New Roman" w:hAnsi="Times New Roman"/>
          <w:b w:val="false"/>
          <w:bCs w:val="false"/>
          <w:i w:val="false"/>
          <w:iCs w:val="false"/>
          <w:color w:val="000000"/>
          <w:spacing w:val="5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users</w:t>
      </w:r>
      <w:r>
        <w:rPr>
          <w:rFonts w:ascii="Times New Roman" w:cs="Times New Roman" w:eastAsia="Times New Roman" w:hAnsi="Times New Roman"/>
          <w:b w:val="false"/>
          <w:bCs w:val="false"/>
          <w:i w:val="false"/>
          <w:iCs w:val="false"/>
          <w:color w:val="000000"/>
          <w:spacing w:val="4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is that</w:t>
      </w:r>
      <w:r>
        <w:rPr>
          <w:rFonts w:ascii="Times New Roman" w:cs="Times New Roman" w:eastAsia="Times New Roman" w:hAnsi="Times New Roman"/>
          <w:b w:val="false"/>
          <w:bCs w:val="false"/>
          <w:i w:val="false"/>
          <w:iCs w:val="false"/>
          <w:color w:val="000000"/>
          <w:spacing w:val="1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they</w:t>
      </w:r>
      <w:r>
        <w:rPr>
          <w:rFonts w:ascii="Times New Roman" w:cs="Times New Roman" w:eastAsia="Times New Roman" w:hAnsi="Times New Roman"/>
          <w:b w:val="false"/>
          <w:bCs w:val="false"/>
          <w:i w:val="false"/>
          <w:iCs w:val="false"/>
          <w:color w:val="000000"/>
          <w:spacing w:val="2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are</w:t>
      </w:r>
      <w:r>
        <w:rPr>
          <w:rFonts w:ascii="Times New Roman" w:cs="Times New Roman" w:eastAsia="Times New Roman" w:hAnsi="Times New Roman"/>
          <w:b w:val="false"/>
          <w:bCs w:val="false"/>
          <w:i w:val="false"/>
          <w:iCs w:val="false"/>
          <w:color w:val="000000"/>
          <w:spacing w:val="2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free</w:t>
      </w:r>
      <w:r>
        <w:rPr>
          <w:rFonts w:ascii="Times New Roman" w:cs="Times New Roman" w:eastAsia="Times New Roman" w:hAnsi="Times New Roman"/>
          <w:b w:val="false"/>
          <w:bCs w:val="false"/>
          <w:i w:val="false"/>
          <w:iCs w:val="false"/>
          <w:color w:val="000000"/>
          <w:spacing w:val="2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from</w:t>
      </w:r>
      <w:r>
        <w:rPr>
          <w:rFonts w:ascii="Times New Roman" w:cs="Times New Roman" w:eastAsia="Times New Roman" w:hAnsi="Times New Roman"/>
          <w:b w:val="false"/>
          <w:bCs w:val="false"/>
          <w:i w:val="false"/>
          <w:iCs w:val="false"/>
          <w:color w:val="000000"/>
          <w:spacing w:val="19"/>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the</w:t>
      </w:r>
      <w:r>
        <w:rPr>
          <w:rFonts w:ascii="Times New Roman" w:cs="Times New Roman" w:eastAsia="Times New Roman" w:hAnsi="Times New Roman"/>
          <w:b w:val="false"/>
          <w:bCs w:val="false"/>
          <w:i w:val="false"/>
          <w:iCs w:val="false"/>
          <w:color w:val="000000"/>
          <w:spacing w:val="2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responsibility</w:t>
      </w:r>
      <w:r>
        <w:rPr>
          <w:rFonts w:ascii="Times New Roman" w:cs="Times New Roman" w:eastAsia="Times New Roman" w:hAnsi="Times New Roman"/>
          <w:b w:val="false"/>
          <w:bCs w:val="false"/>
          <w:i w:val="false"/>
          <w:iCs w:val="false"/>
          <w:color w:val="000000"/>
          <w:spacing w:val="1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of</w:t>
      </w:r>
      <w:r>
        <w:rPr>
          <w:rFonts w:ascii="Times New Roman" w:cs="Times New Roman" w:eastAsia="Times New Roman" w:hAnsi="Times New Roman"/>
          <w:b w:val="false"/>
          <w:bCs w:val="false"/>
          <w:i w:val="false"/>
          <w:iCs w:val="false"/>
          <w:color w:val="000000"/>
          <w:spacing w:val="2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maintaining</w:t>
      </w:r>
      <w:r>
        <w:rPr>
          <w:rFonts w:ascii="Times New Roman" w:cs="Times New Roman" w:eastAsia="Times New Roman" w:hAnsi="Times New Roman"/>
          <w:b w:val="false"/>
          <w:bCs w:val="false"/>
          <w:i w:val="false"/>
          <w:iCs w:val="false"/>
          <w:color w:val="000000"/>
          <w:spacing w:val="17"/>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the</w:t>
      </w:r>
      <w:r>
        <w:rPr>
          <w:rFonts w:ascii="Times New Roman" w:cs="Times New Roman" w:eastAsia="Times New Roman" w:hAnsi="Times New Roman"/>
          <w:b w:val="false"/>
          <w:bCs w:val="false"/>
          <w:i w:val="false"/>
          <w:iCs w:val="false"/>
          <w:color w:val="000000"/>
          <w:spacing w:val="2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system.</w:t>
      </w:r>
      <w:r>
        <w:rPr>
          <w:rFonts w:ascii="Times New Roman" w:cs="Times New Roman" w:eastAsia="Times New Roman" w:hAnsi="Times New Roman"/>
          <w:b w:val="false"/>
          <w:bCs w:val="false"/>
          <w:i w:val="false"/>
          <w:iCs w:val="false"/>
          <w:color w:val="000000"/>
          <w:spacing w:val="1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The risk</w:t>
      </w:r>
      <w:r>
        <w:rPr>
          <w:rFonts w:ascii="Times New Roman" w:cs="Times New Roman" w:eastAsia="Times New Roman" w:hAnsi="Times New Roman"/>
          <w:b w:val="false"/>
          <w:bCs w:val="false"/>
          <w:i w:val="false"/>
          <w:iCs w:val="false"/>
          <w:color w:val="000000"/>
          <w:spacing w:val="10"/>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of</w:t>
      </w:r>
      <w:r>
        <w:rPr>
          <w:rFonts w:ascii="Times New Roman" w:cs="Times New Roman" w:eastAsia="Times New Roman" w:hAnsi="Times New Roman"/>
          <w:b w:val="false"/>
          <w:bCs w:val="false"/>
          <w:i w:val="false"/>
          <w:iCs w:val="false"/>
          <w:color w:val="000000"/>
          <w:spacing w:val="1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the</w:t>
      </w:r>
      <w:r>
        <w:rPr>
          <w:rFonts w:ascii="Times New Roman" w:cs="Times New Roman" w:eastAsia="Times New Roman" w:hAnsi="Times New Roman"/>
          <w:b w:val="false"/>
          <w:bCs w:val="false"/>
          <w:i w:val="false"/>
          <w:iCs w:val="false"/>
          <w:color w:val="000000"/>
          <w:spacing w:val="1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whole</w:t>
      </w:r>
      <w:r>
        <w:rPr>
          <w:rFonts w:ascii="Times New Roman" w:cs="Times New Roman" w:eastAsia="Times New Roman" w:hAnsi="Times New Roman"/>
          <w:b w:val="false"/>
          <w:bCs w:val="false"/>
          <w:i w:val="false"/>
          <w:iCs w:val="false"/>
          <w:color w:val="000000"/>
          <w:spacing w:val="1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system</w:t>
      </w:r>
      <w:r>
        <w:rPr>
          <w:rFonts w:ascii="Times New Roman" w:cs="Times New Roman" w:eastAsia="Times New Roman" w:hAnsi="Times New Roman"/>
          <w:b w:val="false"/>
          <w:bCs w:val="false"/>
          <w:i w:val="false"/>
          <w:iCs w:val="false"/>
          <w:color w:val="000000"/>
          <w:spacing w:val="1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has</w:t>
      </w:r>
      <w:r>
        <w:rPr>
          <w:rFonts w:ascii="Times New Roman" w:cs="Times New Roman" w:eastAsia="Times New Roman" w:hAnsi="Times New Roman"/>
          <w:b w:val="false"/>
          <w:bCs w:val="false"/>
          <w:i w:val="false"/>
          <w:iCs w:val="false"/>
          <w:color w:val="000000"/>
          <w:spacing w:val="1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been</w:t>
      </w:r>
      <w:r>
        <w:rPr>
          <w:rFonts w:ascii="Times New Roman" w:cs="Times New Roman" w:eastAsia="Times New Roman" w:hAnsi="Times New Roman"/>
          <w:b w:val="false"/>
          <w:bCs w:val="false"/>
          <w:i w:val="false"/>
          <w:iCs w:val="false"/>
          <w:color w:val="000000"/>
          <w:spacing w:val="1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avoided</w:t>
      </w:r>
      <w:r>
        <w:rPr>
          <w:rFonts w:ascii="Times New Roman" w:cs="Times New Roman" w:eastAsia="Times New Roman" w:hAnsi="Times New Roman"/>
          <w:b w:val="false"/>
          <w:bCs w:val="false"/>
          <w:i w:val="false"/>
          <w:iCs w:val="false"/>
          <w:color w:val="000000"/>
          <w:spacing w:val="1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with</w:t>
      </w:r>
      <w:r>
        <w:rPr>
          <w:rFonts w:ascii="Times New Roman" w:cs="Times New Roman" w:eastAsia="Times New Roman" w:hAnsi="Times New Roman"/>
          <w:b w:val="false"/>
          <w:bCs w:val="false"/>
          <w:i w:val="false"/>
          <w:iCs w:val="false"/>
          <w:color w:val="000000"/>
          <w:spacing w:val="1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the</w:t>
      </w:r>
      <w:r>
        <w:rPr>
          <w:rFonts w:ascii="Times New Roman" w:cs="Times New Roman" w:eastAsia="Times New Roman" w:hAnsi="Times New Roman"/>
          <w:b w:val="false"/>
          <w:bCs w:val="false"/>
          <w:i w:val="false"/>
          <w:iCs w:val="false"/>
          <w:color w:val="000000"/>
          <w:spacing w:val="1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involvement</w:t>
      </w:r>
      <w:r>
        <w:rPr>
          <w:rFonts w:ascii="Times New Roman" w:cs="Times New Roman" w:eastAsia="Times New Roman" w:hAnsi="Times New Roman"/>
          <w:b w:val="false"/>
          <w:bCs w:val="false"/>
          <w:i w:val="false"/>
          <w:iCs w:val="false"/>
          <w:color w:val="000000"/>
          <w:spacing w:val="11"/>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of</w:t>
      </w:r>
      <w:r>
        <w:rPr>
          <w:rFonts w:ascii="Times New Roman" w:cs="Times New Roman" w:eastAsia="Times New Roman" w:hAnsi="Times New Roman"/>
          <w:b w:val="false"/>
          <w:bCs w:val="false"/>
          <w:i w:val="false"/>
          <w:iCs w:val="false"/>
          <w:color w:val="000000"/>
          <w:spacing w:val="1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local community</w:t>
      </w:r>
      <w:r>
        <w:rPr>
          <w:rFonts w:ascii="Times New Roman" w:cs="Times New Roman" w:eastAsia="Times New Roman" w:hAnsi="Times New Roman"/>
          <w:b w:val="false"/>
          <w:bCs w:val="false"/>
          <w:i w:val="false"/>
          <w:iCs w:val="false"/>
          <w:color w:val="000000"/>
          <w:spacing w:val="5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in</w:t>
      </w:r>
      <w:r>
        <w:rPr>
          <w:rFonts w:ascii="Times New Roman" w:cs="Times New Roman" w:eastAsia="Times New Roman" w:hAnsi="Times New Roman"/>
          <w:b w:val="false"/>
          <w:bCs w:val="false"/>
          <w:i w:val="false"/>
          <w:iCs w:val="false"/>
          <w:color w:val="000000"/>
          <w:spacing w:val="5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management.</w:t>
      </w:r>
      <w:r>
        <w:rPr>
          <w:rFonts w:ascii="Times New Roman" w:cs="Times New Roman" w:eastAsia="Times New Roman" w:hAnsi="Times New Roman"/>
          <w:b w:val="false"/>
          <w:bCs w:val="false"/>
          <w:i w:val="false"/>
          <w:iCs w:val="false"/>
          <w:color w:val="000000"/>
          <w:spacing w:val="5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Demonstration</w:t>
      </w:r>
      <w:r>
        <w:rPr>
          <w:rFonts w:ascii="Times New Roman" w:cs="Times New Roman" w:eastAsia="Times New Roman" w:hAnsi="Times New Roman"/>
          <w:b w:val="false"/>
          <w:bCs w:val="false"/>
          <w:i w:val="false"/>
          <w:iCs w:val="false"/>
          <w:color w:val="000000"/>
          <w:spacing w:val="5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of</w:t>
      </w:r>
      <w:r>
        <w:rPr>
          <w:rFonts w:ascii="Times New Roman" w:cs="Times New Roman" w:eastAsia="Times New Roman" w:hAnsi="Times New Roman"/>
          <w:b w:val="false"/>
          <w:bCs w:val="false"/>
          <w:i w:val="false"/>
          <w:iCs w:val="false"/>
          <w:color w:val="000000"/>
          <w:spacing w:val="5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solar</w:t>
      </w:r>
      <w:r>
        <w:rPr>
          <w:rFonts w:ascii="Times New Roman" w:cs="Times New Roman" w:eastAsia="Times New Roman" w:hAnsi="Times New Roman"/>
          <w:b w:val="false"/>
          <w:bCs w:val="false"/>
          <w:i w:val="false"/>
          <w:iCs w:val="false"/>
          <w:color w:val="000000"/>
          <w:spacing w:val="5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energy</w:t>
      </w:r>
      <w:r>
        <w:rPr>
          <w:rFonts w:ascii="Times New Roman" w:cs="Times New Roman" w:eastAsia="Times New Roman" w:hAnsi="Times New Roman"/>
          <w:b w:val="false"/>
          <w:bCs w:val="false"/>
          <w:i w:val="false"/>
          <w:iCs w:val="false"/>
          <w:color w:val="000000"/>
          <w:spacing w:val="48"/>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system</w:t>
      </w:r>
      <w:r>
        <w:rPr>
          <w:rFonts w:ascii="Times New Roman" w:cs="Times New Roman" w:eastAsia="Times New Roman" w:hAnsi="Times New Roman"/>
          <w:b w:val="false"/>
          <w:bCs w:val="false"/>
          <w:i w:val="false"/>
          <w:iCs w:val="false"/>
          <w:color w:val="000000"/>
          <w:spacing w:val="5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has been</w:t>
      </w:r>
      <w:r>
        <w:rPr>
          <w:rFonts w:ascii="Times New Roman" w:cs="Times New Roman" w:eastAsia="Times New Roman" w:hAnsi="Times New Roman"/>
          <w:b w:val="false"/>
          <w:bCs w:val="false"/>
          <w:i w:val="false"/>
          <w:iCs w:val="false"/>
          <w:color w:val="000000"/>
          <w:spacing w:val="6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successful</w:t>
      </w:r>
      <w:r>
        <w:rPr>
          <w:rFonts w:ascii="Times New Roman" w:cs="Times New Roman" w:eastAsia="Times New Roman" w:hAnsi="Times New Roman"/>
          <w:b w:val="false"/>
          <w:bCs w:val="false"/>
          <w:i w:val="false"/>
          <w:iCs w:val="false"/>
          <w:color w:val="000000"/>
          <w:spacing w:val="6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to</w:t>
      </w:r>
      <w:r>
        <w:rPr>
          <w:rFonts w:ascii="Times New Roman" w:cs="Times New Roman" w:eastAsia="Times New Roman" w:hAnsi="Times New Roman"/>
          <w:b w:val="false"/>
          <w:bCs w:val="false"/>
          <w:i w:val="false"/>
          <w:iCs w:val="false"/>
          <w:color w:val="000000"/>
          <w:spacing w:val="6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create</w:t>
      </w:r>
      <w:r>
        <w:rPr>
          <w:rFonts w:ascii="Times New Roman" w:cs="Times New Roman" w:eastAsia="Times New Roman" w:hAnsi="Times New Roman"/>
          <w:b w:val="false"/>
          <w:bCs w:val="false"/>
          <w:i w:val="false"/>
          <w:iCs w:val="false"/>
          <w:color w:val="000000"/>
          <w:spacing w:val="6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interest</w:t>
      </w:r>
      <w:r>
        <w:rPr>
          <w:rFonts w:ascii="Times New Roman" w:cs="Times New Roman" w:eastAsia="Times New Roman" w:hAnsi="Times New Roman"/>
          <w:b w:val="false"/>
          <w:bCs w:val="false"/>
          <w:i w:val="false"/>
          <w:iCs w:val="false"/>
          <w:color w:val="000000"/>
          <w:spacing w:val="62"/>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among</w:t>
      </w:r>
      <w:r>
        <w:rPr>
          <w:rFonts w:ascii="Times New Roman" w:cs="Times New Roman" w:eastAsia="Times New Roman" w:hAnsi="Times New Roman"/>
          <w:b w:val="false"/>
          <w:bCs w:val="false"/>
          <w:i w:val="false"/>
          <w:iCs w:val="false"/>
          <w:color w:val="000000"/>
          <w:spacing w:val="6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the</w:t>
      </w:r>
      <w:r>
        <w:rPr>
          <w:rFonts w:ascii="Times New Roman" w:cs="Times New Roman" w:eastAsia="Times New Roman" w:hAnsi="Times New Roman"/>
          <w:b w:val="false"/>
          <w:bCs w:val="false"/>
          <w:i w:val="false"/>
          <w:iCs w:val="false"/>
          <w:color w:val="000000"/>
          <w:spacing w:val="64"/>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rural</w:t>
      </w:r>
      <w:r>
        <w:rPr>
          <w:rFonts w:ascii="Times New Roman" w:cs="Times New Roman" w:eastAsia="Times New Roman" w:hAnsi="Times New Roman"/>
          <w:b w:val="false"/>
          <w:bCs w:val="false"/>
          <w:i w:val="false"/>
          <w:iCs w:val="false"/>
          <w:color w:val="000000"/>
          <w:spacing w:val="63"/>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people</w:t>
      </w:r>
      <w:r>
        <w:rPr>
          <w:rFonts w:ascii="Times New Roman" w:cs="Times New Roman" w:eastAsia="Times New Roman" w:hAnsi="Times New Roman"/>
          <w:b w:val="false"/>
          <w:bCs w:val="false"/>
          <w:i w:val="false"/>
          <w:iCs w:val="false"/>
          <w:color w:val="000000"/>
          <w:spacing w:val="6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and</w:t>
      </w:r>
      <w:r>
        <w:rPr>
          <w:rFonts w:ascii="Times New Roman" w:cs="Times New Roman" w:eastAsia="Times New Roman" w:hAnsi="Times New Roman"/>
          <w:b w:val="false"/>
          <w:bCs w:val="false"/>
          <w:i w:val="false"/>
          <w:iCs w:val="false"/>
          <w:color w:val="000000"/>
          <w:spacing w:val="65"/>
          <w:w w:val="100"/>
          <w:position w:val="0"/>
          <w:sz w:val="24"/>
          <w:szCs w:val="24"/>
          <w:u w:val="none"/>
        </w:rPr>
        <w:t xml:space="preserve"> </w:t>
      </w:r>
      <w:r>
        <w:rPr>
          <w:rFonts w:ascii="Times New Roman" w:cs="Times New Roman" w:eastAsia="Times New Roman" w:hAnsi="Times New Roman"/>
          <w:b w:val="false"/>
          <w:bCs w:val="false"/>
          <w:i w:val="false"/>
          <w:iCs w:val="false"/>
          <w:color w:val="000000"/>
          <w:spacing w:val="0"/>
          <w:w w:val="100"/>
          <w:position w:val="0"/>
          <w:sz w:val="24"/>
          <w:szCs w:val="24"/>
          <w:u w:val="none"/>
        </w:rPr>
        <w:t>demand from other location also observed.</w:t>
      </w:r>
    </w:p>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0" w:lineRule="exact" w:line="240"/>
        <w:rPr>
          <w:rFonts w:cs="Times New Roman" w:eastAsia="Times New Roman"/>
          <w:sz w:val="24"/>
          <w:szCs w:val="24"/>
        </w:rPr>
      </w:pPr>
    </w:p>
    <w:p>
      <w:pPr>
        <w:pStyle w:val="style0"/>
        <w:spacing w:before="0" w:after="3" w:lineRule="exact" w:line="140"/>
        <w:rPr>
          <w:rFonts w:cs="Times New Roman" w:eastAsia="Times New Roman"/>
          <w:sz w:val="24"/>
          <w:szCs w:val="24"/>
        </w:rPr>
      </w:pPr>
    </w:p>
    <w:p>
      <w:pPr>
        <w:pStyle w:val="style0"/>
        <w:spacing w:before="0" w:after="0" w:lineRule="auto" w:line="240"/>
        <w:ind w:left="3994" w:leftChars="0" w:right="-20"/>
        <w:jc w:val="left"/>
        <w:rPr>
          <w:rFonts w:cs="Times New Roman" w:eastAsia="Times New Roman"/>
          <w:b/>
          <w:bCs/>
          <w:i w:val="false"/>
          <w:iCs w:val="false"/>
          <w:color w:val="000000"/>
          <w:spacing w:val="0"/>
          <w:w w:val="100"/>
          <w:position w:val="0"/>
          <w:sz w:val="24"/>
          <w:szCs w:val="24"/>
          <w:u w:val="none"/>
        </w:rPr>
      </w:pPr>
      <w:r>
        <w:rPr>
          <w:rFonts w:ascii="Times New Roman" w:cs="Times New Roman" w:eastAsia="Times New Roman" w:hAnsi="Times New Roman"/>
          <w:b/>
          <w:bCs/>
          <w:i w:val="false"/>
          <w:iCs w:val="false"/>
          <w:color w:val="000000"/>
          <w:spacing w:val="0"/>
          <w:w w:val="100"/>
          <w:position w:val="0"/>
          <w:sz w:val="24"/>
          <w:szCs w:val="24"/>
          <w:u w:val="none"/>
          <w:lang w:val="en-US"/>
        </w:rPr>
        <w:t xml:space="preserve">           </w:t>
      </w:r>
      <w:r>
        <w:rPr>
          <w:rFonts w:ascii="Times New Roman" w:cs="Times New Roman" w:eastAsia="Times New Roman" w:hAnsi="Times New Roman"/>
          <w:b/>
          <w:bCs/>
          <w:i w:val="false"/>
          <w:iCs w:val="false"/>
          <w:color w:val="000000"/>
          <w:spacing w:val="0"/>
          <w:w w:val="100"/>
          <w:position w:val="0"/>
          <w:sz w:val="24"/>
          <w:szCs w:val="24"/>
          <w:u w:val="none"/>
        </w:rPr>
        <w:t>Thank</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You</w:t>
      </w:r>
      <w:r>
        <w:rPr>
          <w:rFonts w:ascii="Times New Roman" w:cs="Times New Roman" w:eastAsia="Times New Roman" w:hAnsi="Times New Roman"/>
          <w:b w:val="false"/>
          <w:bCs w:val="false"/>
          <w:i w:val="false"/>
          <w:iCs w:val="false"/>
          <w:color w:val="000000"/>
          <w:spacing w:val="0"/>
          <w:w w:val="100"/>
          <w:position w:val="0"/>
          <w:sz w:val="24"/>
          <w:szCs w:val="24"/>
          <w:u w:val="none"/>
        </w:rPr>
        <w:t xml:space="preserve"> </w:t>
      </w:r>
      <w:r>
        <w:rPr>
          <w:rFonts w:ascii="Times New Roman" w:cs="Times New Roman" w:eastAsia="Times New Roman" w:hAnsi="Times New Roman"/>
          <w:b/>
          <w:bCs/>
          <w:i w:val="false"/>
          <w:iCs w:val="false"/>
          <w:color w:val="000000"/>
          <w:spacing w:val="0"/>
          <w:w w:val="100"/>
          <w:position w:val="0"/>
          <w:sz w:val="24"/>
          <w:szCs w:val="24"/>
          <w:u w:val="none"/>
        </w:rPr>
        <w:t>All</w:t>
      </w:r>
    </w:p>
    <w:sectPr>
      <w:pgSz w:w="14400" w:h="10800" w:orient="landscape"/>
      <w:pgMar w:top="1134" w:right="850" w:bottom="1134" w:left="1701" w:header="720" w:footer="720" w:gutter="0"/>
      <w:cols w:equalWidth="1" w:space="708" w:num="1" w:sep="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Symbol">
    <w:altName w:val="Symbol"/>
    <w:panose1 w:val="05050102010000020507"/>
    <w:charset w:val="02"/>
    <w:family w:val="roman"/>
    <w:pitch w:val="variable"/>
    <w:sig w:usb0="00000000" w:usb1="10000000" w:usb2="00000000" w:usb3="00000000" w:csb0="80000000" w:csb1="00000000"/>
  </w:font>
  <w:font w:name="Arial">
    <w:altName w:val="Arial"/>
    <w:panose1 w:val="020b0604020000020204"/>
    <w:charset w:val="01"/>
    <w:family w:val="swiss"/>
    <w:pitch w:val="variable"/>
    <w:sig w:usb0="E0002EFF" w:usb1="C000785B" w:usb2="00000009" w:usb3="00000000" w:csb0="000001FF" w:csb1="00000000"/>
  </w:font>
  <w:font w:name="+mn-ea">
    <w:altName w:val="+mn-ea"/>
    <w:panose1 w:val="00000000000000000000"/>
    <w:charset w:val="00"/>
    <w:family w:val="roman"/>
    <w:pitch w:val="default"/>
    <w:sig w:usb0="00000000" w:usb1="00000000" w:usb2="00000000" w:usb3="00000000" w:csb0="00000000" w:csb1="00000000"/>
  </w:font>
  <w:font w:name="Calibri">
    <w:altName w:val="Calibri"/>
    <w:panose1 w:val="020f0502020000030204"/>
    <w:charset w:val="7a"/>
    <w:family w:val="swiss"/>
    <w:pitch w:val="variable"/>
    <w:sig w:usb0="E4002EFF" w:usb1="C000247B" w:usb2="00000009" w:usb3="00000000" w:csb0="000001FF" w:csb1="00000000"/>
  </w:font>
  <w:font w:name="Times-Roman">
    <w:altName w:val="Times New Roman"/>
    <w:panose1 w:val="00000000000000000000"/>
    <w:charset w:val="00"/>
    <w:family w:val="auto"/>
    <w:pitch w:val="default"/>
    <w:sig w:usb0="00000000" w:usb1="00000000" w:usb2="00000000" w:usb3="00000000" w:csb0="00000000" w:csb1="00000000"/>
  </w:font>
  <w:font w:name="Cambria">
    <w:altName w:val="Cambria"/>
    <w:panose1 w:val="02040503050000030204"/>
    <w:charset w:val="00"/>
    <w:family w:val="roman"/>
    <w:pitch w:val="variable"/>
    <w:sig w:usb0="E00006FF" w:usb1="420024FF" w:usb2="02000000" w:usb3="00000000" w:csb0="0000019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Tahoma">
    <w:altName w:val="Tahoma"/>
    <w:panose1 w:val="020b0604030000040204"/>
    <w:charset w:val="00"/>
    <w:family w:val="swiss"/>
    <w:pitch w:val="variable"/>
    <w:sig w:usb0="E1002EFF" w:usb1="C000605B" w:usb2="00000029" w:usb3="00000000" w:csb0="000101FF" w:csb1="00000000"/>
  </w:font>
  <w:font w:name="Nimbus Sans L">
    <w:altName w:val="Arial"/>
    <w:panose1 w:val="00000000000000000000"/>
    <w:charset w:val="00"/>
    <w:family w:val="swiss"/>
    <w:pitch w:val="variable"/>
    <w:sig w:usb0="00000000" w:usb1="00000000" w:usb2="00000000" w:usb3="00000000" w:csb0="00000000" w:csb1="00000000"/>
  </w:font>
  <w:font w:name="DejaVu Sans">
    <w:altName w:val="DejaVu Sans"/>
    <w:panose1 w:val="020b0603030000020204"/>
    <w:charset w:val="00"/>
    <w:family w:val="swiss"/>
    <w:pitch w:val="variable"/>
    <w:sig w:usb0="E7002EFF" w:usb1="D200FDFF" w:usb2="0A246029" w:usb3="00000000" w:csb0="000001FF" w:csb1="00000000"/>
  </w:font>
  <w:font w:name="Calibri Light">
    <w:altName w:val="Calibri Light"/>
    <w:panose1 w:val="020f0302020000030204"/>
    <w:charset w:val="00"/>
    <w:family w:val="swiss"/>
    <w:pitch w:val="variable"/>
    <w:sig w:usb0="E4002EFF" w:usb1="C000247B" w:usb2="00000009" w:usb3="00000000" w:csb0="000001FF" w:csb1="00000000"/>
  </w:font>
  <w:font w:name="Cambria Math">
    <w:altName w:val="Cambria Math"/>
    <w:panose1 w:val="02040503050000030204"/>
    <w:charset w:val="00"/>
    <w:family w:val="roman"/>
    <w:pitch w:val="variable"/>
    <w:sig w:usb0="E00006FF" w:usb1="420024FF" w:usb2="02000000" w:usb3="00000000" w:csb0="0000019F" w:csb1="00000000"/>
  </w:font>
  <w:font w:name="宋体">
    <w:altName w:val="宋体"/>
    <w:panose1 w:val="02010600030000010101"/>
    <w:charset w:val="7a"/>
    <w:family w:val="auto"/>
    <w:pitch w:val="default"/>
    <w:sig w:usb0="00000003" w:usb1="080E0000" w:usb2="00000000" w:usb3="00000000" w:csb0="00040001" w:csb1="00000000"/>
  </w:font>
  <w:font w:name="Wingdings 2">
    <w:altName w:val="Wingdings 2"/>
    <w:panose1 w:val="05020102010000070707"/>
    <w:charset w:val="02"/>
    <w:family w:val="roman"/>
    <w:pitch w:val="default"/>
    <w:sig w:usb0="00000000" w:usb1="10000000" w:usb2="00000000" w:usb3="00000000" w:csb0="80000000"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0"/>
      <w:jc w:val="left"/>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0"/>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
    <w:nsid w:val="00000001"/>
    <w:multiLevelType w:val="singleLevel"/>
    <w:tmpl w:val="00000002"/>
    <w:name w:val="WW8Num2"/>
    <w:lvl w:ilvl="0">
      <w:start w:val="1"/>
      <w:numFmt w:val="decimal"/>
      <w:lvlText w:val="%1."/>
      <w:lvlJc w:val="left"/>
      <w:pPr>
        <w:tabs>
          <w:tab w:val="left" w:leader="none" w:pos="3060"/>
        </w:tabs>
        <w:ind w:left="3060" w:hanging="360"/>
      </w:pPr>
      <w:rPr>
        <w:b/>
      </w:rPr>
    </w:lvl>
  </w:abstractNum>
  <w:abstractNum w:abstractNumId="2">
    <w:nsid w:val="00000002"/>
    <w:multiLevelType w:val="hybridMultilevel"/>
    <w:tmpl w:val="000000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abstractNum w:abstractNumId="3">
    <w:nsid w:val="00000003"/>
    <w:multiLevelType w:val="hybridMultilevel"/>
    <w:tmpl w:val="000000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abstractNum w:abstractNumId="4">
    <w:nsid w:val="00000004"/>
    <w:multiLevelType w:val="hybridMultilevel"/>
    <w:tmpl w:val="00000000"/>
    <w:name w:val="WW8Num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5">
    <w:nsid w:val="00000005"/>
    <w:multiLevelType w:val="hybridMultilevel"/>
    <w:tmpl w:val="000000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6">
    <w:nsid w:val="00000006"/>
    <w:multiLevelType w:val="hybridMultilevel"/>
    <w:tmpl w:val="000000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7">
    <w:nsid w:val="00000007"/>
    <w:multiLevelType w:val="hybridMultilevel"/>
    <w:tmpl w:val="000000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abstractNum w:abstractNumId="8">
    <w:nsid w:val="00000008"/>
    <w:multiLevelType w:val="hybridMultilevel"/>
    <w:tmpl w:val="000000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abstractNum w:abstractNumId="9">
    <w:nsid w:val="00000009"/>
    <w:multiLevelType w:val="hybridMultilevel"/>
    <w:tmpl w:val="000000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abstractNum w:abstractNumId="10">
    <w:nsid w:val="0000000A"/>
    <w:multiLevelType w:val="hybridMultilevel"/>
    <w:tmpl w:val="000000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11">
    <w:nsid w:val="0000000B"/>
    <w:multiLevelType w:val="hybridMultilevel"/>
    <w:tmpl w:val="000000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12">
    <w:nsid w:val="0000000C"/>
    <w:multiLevelType w:val="hybridMultilevel"/>
    <w:tmpl w:val="000000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Wingdings" w:hAnsi="Wingdings" w:hint="default"/>
      </w:rPr>
    </w:lvl>
  </w:abstractNum>
  <w:abstractNum w:abstractNumId="13">
    <w:nsid w:val="0000000D"/>
    <w:multiLevelType w:val="hybridMultilevel"/>
    <w:tmpl w:val="0000000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36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36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360"/>
      </w:pPr>
    </w:lvl>
  </w:abstractNum>
  <w:num w:numId="1">
    <w:abstractNumId w:val="1"/>
  </w:num>
  <w:num w:numId="2">
    <w:abstractNumId w:val="10"/>
  </w:num>
  <w:num w:numId="3">
    <w:abstractNumId w:val="8"/>
  </w:num>
  <w:num w:numId="4">
    <w:abstractNumId w:val="5"/>
  </w:num>
  <w:num w:numId="5">
    <w:abstractNumId w:val="12"/>
  </w:num>
  <w:num w:numId="6">
    <w:abstractNumId w:val="3"/>
  </w:num>
  <w:num w:numId="7">
    <w:abstractNumId w:val="4"/>
  </w:num>
  <w:num w:numId="8">
    <w:abstractNumId w:val="11"/>
  </w:num>
  <w:num w:numId="9">
    <w:abstractNumId w:val="13"/>
  </w:num>
  <w:num w:numId="10">
    <w:abstractNumId w:val="9"/>
  </w:num>
  <w:num w:numId="11">
    <w:abstractNumId w:val="7"/>
  </w:num>
  <w:num w:numId="12">
    <w:abstractNumId w:val="2"/>
  </w:num>
  <w:num w:numId="13">
    <w:abstractNumId w:val="0"/>
  </w:num>
  <w:num w:numId="14">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50"/>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revisionView w:markup="t" w:comments="t" w:insDel="t" w:formatting="t" w:inkAnnotations="f"/>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doNotShadeFormData/>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lang w:val="en-US" w:bidi="ar-SA" w:eastAsia="en-US"/>
      </w:rPr>
    </w:rPrDefault>
    <w:pPrDefault>
      <w:pPr/>
    </w:pPrDefault>
  </w:docDefaults>
  <w:style w:type="paragraph" w:default="1" w:styleId="style0">
    <w:name w:val="Normal"/>
    <w:next w:val="style0"/>
    <w:qFormat/>
    <w:pPr>
      <w:suppressAutoHyphens/>
    </w:pPr>
    <w:rPr>
      <w:rFonts w:ascii="Times New Roman" w:cs="Times New Roman" w:eastAsia="Times New Roman" w:hAnsi="Times New Roman"/>
      <w:sz w:val="24"/>
      <w:szCs w:val="24"/>
      <w:lang w:val="en-US" w:bidi="ar-SA" w:eastAsia="ar-SA"/>
    </w:rPr>
  </w:style>
  <w:style w:type="paragraph" w:styleId="style1">
    <w:name w:val="heading 1"/>
    <w:basedOn w:val="style0"/>
    <w:next w:val="style1"/>
    <w:qFormat/>
    <w:uiPriority w:val="9"/>
    <w:pPr>
      <w:keepNext/>
      <w:spacing w:before="240" w:after="60"/>
      <w:ind w:left="0" w:right="0" w:firstLine="0"/>
      <w:outlineLvl w:val="0"/>
    </w:pPr>
    <w:rPr>
      <w:rFonts w:ascii="Cambria" w:cs="Times New Roman" w:eastAsia="Times New Roman" w:hAnsi="Cambria"/>
      <w:b/>
      <w:bCs/>
      <w:kern w:val="1"/>
      <w:sz w:val="32"/>
      <w:szCs w:val="32"/>
      <w:lang w:val="en-US" w:bidi="ar-SA" w:eastAsia="ar-SA"/>
    </w:rPr>
  </w:style>
  <w:style w:type="character" w:default="1" w:styleId="style65">
    <w:name w:val="Default Paragraph Font"/>
    <w:next w:val="style65"/>
    <w:rPr>
      <w:rFonts w:ascii="Times New Roman" w:cs="Times New Roman" w:eastAsia="Times New Roman" w:hAnsi="Times New Roman"/>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57">
    <w:name w:val="No Spacing"/>
    <w:next w:val="style157"/>
    <w:qFormat/>
    <w:uiPriority w:val="1"/>
    <w:pPr>
      <w:suppressAutoHyphens/>
    </w:pPr>
    <w:rPr>
      <w:rFonts w:ascii="Times New Roman" w:cs="Times New Roman" w:eastAsia="Times New Roman" w:hAnsi="Times New Roman"/>
      <w:sz w:val="24"/>
      <w:szCs w:val="24"/>
      <w:lang w:val="en-US" w:bidi="ar-SA" w:eastAsia="ar-SA"/>
    </w:rPr>
  </w:style>
  <w:style w:type="character" w:styleId="style260">
    <w:name w:val="Subtle Emphasis"/>
    <w:next w:val="style260"/>
    <w:qFormat/>
    <w:uiPriority w:val="19"/>
    <w:rPr>
      <w:rFonts w:ascii="Times New Roman" w:cs="Times New Roman" w:eastAsia="Times New Roman" w:hAnsi="Times New Roman"/>
      <w:i/>
      <w:iCs/>
      <w:color w:val="808080"/>
    </w:rPr>
  </w:style>
  <w:style w:type="paragraph" w:customStyle="1" w:styleId="style4097">
    <w:name w:val="Style"/>
    <w:next w:val="style4097"/>
    <w:pPr>
      <w:widowControl w:val="false"/>
      <w:suppressAutoHyphens/>
      <w:autoSpaceDE w:val="false"/>
    </w:pPr>
    <w:rPr>
      <w:rFonts w:ascii="Arial" w:cs="Arial" w:eastAsia="Times New Roman" w:hAnsi="Arial"/>
      <w:sz w:val="24"/>
      <w:szCs w:val="24"/>
      <w:lang w:val="en-US" w:bidi="ar-SA" w:eastAsia="ar-SA"/>
    </w:rPr>
  </w:style>
  <w:style w:type="paragraph" w:customStyle="1" w:styleId="style4098">
    <w:name w:val="Table Contents"/>
    <w:basedOn w:val="style0"/>
    <w:next w:val="style4098"/>
    <w:pPr>
      <w:suppressLineNumbers/>
    </w:pPr>
    <w:rPr>
      <w:rFonts w:ascii="Times New Roman" w:cs="Times New Roman" w:eastAsia="Times New Roman" w:hAnsi="Times New Roman"/>
    </w:rPr>
  </w:style>
  <w:style w:type="paragraph" w:styleId="style179">
    <w:name w:val="List Paragraph"/>
    <w:basedOn w:val="style0"/>
    <w:next w:val="style179"/>
    <w:qFormat/>
    <w:uiPriority w:val="34"/>
    <w:pPr>
      <w:spacing w:before="0" w:after="200" w:lineRule="auto" w:line="276"/>
      <w:ind w:left="720" w:right="0" w:firstLine="0"/>
    </w:pPr>
    <w:rPr>
      <w:rFonts w:ascii="Calibri" w:cs="Times New Roman" w:eastAsia="Calibri" w:hAnsi="Calibri"/>
      <w:sz w:val="22"/>
      <w:szCs w:val="22"/>
    </w:rPr>
  </w:style>
  <w:style w:type="character" w:customStyle="1" w:styleId="style4099">
    <w:name w:val="WW8Num2z0"/>
    <w:next w:val="style4099"/>
    <w:rPr>
      <w:rFonts w:ascii="Times New Roman" w:cs="Times New Roman" w:eastAsia="Times New Roman" w:hAnsi="Times New Roman"/>
      <w:b/>
    </w:rPr>
  </w:style>
  <w:style w:type="character" w:customStyle="1" w:styleId="style4100">
    <w:name w:val="WW8Num3z0"/>
    <w:next w:val="style4100"/>
    <w:rPr>
      <w:rFonts w:ascii="Times New Roman" w:cs="Times New Roman" w:eastAsia="Times New Roman" w:hAnsi="Times New Roman"/>
      <w:b/>
    </w:rPr>
  </w:style>
  <w:style w:type="character" w:customStyle="1" w:styleId="style4101">
    <w:name w:val="Absatz-Standardschriftart"/>
    <w:next w:val="style4101"/>
    <w:rPr>
      <w:rFonts w:ascii="Times New Roman" w:cs="Times New Roman" w:eastAsia="Times New Roman" w:hAnsi="Times New Roman"/>
    </w:rPr>
  </w:style>
  <w:style w:type="character" w:customStyle="1" w:styleId="style4102">
    <w:name w:val="WW-Absatz-Standardschriftart"/>
    <w:next w:val="style4102"/>
    <w:rPr>
      <w:rFonts w:ascii="Times New Roman" w:cs="Times New Roman" w:eastAsia="Times New Roman" w:hAnsi="Times New Roman"/>
    </w:rPr>
  </w:style>
  <w:style w:type="character" w:customStyle="1" w:styleId="style4103">
    <w:name w:val="WW-Absatz-Standardschriftart1"/>
    <w:next w:val="style4103"/>
    <w:rPr>
      <w:rFonts w:ascii="Times New Roman" w:cs="Times New Roman" w:eastAsia="Times New Roman" w:hAnsi="Times New Roman"/>
    </w:rPr>
  </w:style>
  <w:style w:type="character" w:customStyle="1" w:styleId="style4104">
    <w:name w:val="WW-Absatz-Standardschriftart11"/>
    <w:next w:val="style4104"/>
    <w:rPr>
      <w:rFonts w:ascii="Times New Roman" w:cs="Times New Roman" w:eastAsia="Times New Roman" w:hAnsi="Times New Roman"/>
    </w:rPr>
  </w:style>
  <w:style w:type="character" w:customStyle="1" w:styleId="style4105">
    <w:name w:val="WW-Absatz-Standardschriftart111"/>
    <w:next w:val="style4105"/>
    <w:rPr>
      <w:rFonts w:ascii="Times New Roman" w:cs="Times New Roman" w:eastAsia="Times New Roman" w:hAnsi="Times New Roman"/>
    </w:rPr>
  </w:style>
  <w:style w:type="character" w:customStyle="1" w:styleId="style4106">
    <w:name w:val="WW8Num4z0"/>
    <w:next w:val="style4106"/>
    <w:rPr>
      <w:rFonts w:ascii="Times New Roman" w:cs="Times New Roman" w:eastAsia="Times New Roman" w:hAnsi="Times New Roman"/>
      <w:b/>
    </w:rPr>
  </w:style>
  <w:style w:type="character" w:customStyle="1" w:styleId="style4107">
    <w:name w:val="WW8Num5z0"/>
    <w:next w:val="style4107"/>
    <w:rPr>
      <w:rFonts w:ascii="Times New Roman" w:cs="Times New Roman" w:eastAsia="Times New Roman" w:hAnsi="Times New Roman"/>
      <w:b/>
    </w:rPr>
  </w:style>
  <w:style w:type="character" w:customStyle="1" w:styleId="style4108">
    <w:name w:val="WW-Absatz-Standardschriftart1111"/>
    <w:next w:val="style4108"/>
    <w:rPr>
      <w:rFonts w:ascii="Times New Roman" w:cs="Times New Roman" w:eastAsia="Times New Roman" w:hAnsi="Times New Roman"/>
    </w:rPr>
  </w:style>
  <w:style w:type="character" w:customStyle="1" w:styleId="style4109">
    <w:name w:val="WW-Absatz-Standardschriftart11111"/>
    <w:next w:val="style4109"/>
    <w:rPr>
      <w:rFonts w:ascii="Times New Roman" w:cs="Times New Roman" w:eastAsia="Times New Roman" w:hAnsi="Times New Roman"/>
    </w:rPr>
  </w:style>
  <w:style w:type="character" w:customStyle="1" w:styleId="style4110">
    <w:name w:val="WW-Absatz-Standardschriftart111111"/>
    <w:next w:val="style4110"/>
    <w:rPr>
      <w:rFonts w:ascii="Times New Roman" w:cs="Times New Roman" w:eastAsia="Times New Roman" w:hAnsi="Times New Roman"/>
    </w:rPr>
  </w:style>
  <w:style w:type="character" w:customStyle="1" w:styleId="style4111">
    <w:name w:val="WW-Absatz-Standardschriftart1111111"/>
    <w:next w:val="style4111"/>
    <w:rPr>
      <w:rFonts w:ascii="Times New Roman" w:cs="Times New Roman" w:eastAsia="Times New Roman" w:hAnsi="Times New Roman"/>
    </w:rPr>
  </w:style>
  <w:style w:type="character" w:customStyle="1" w:styleId="style4112">
    <w:name w:val="WW8Num1z1"/>
    <w:next w:val="style4112"/>
    <w:rPr>
      <w:rFonts w:ascii="Courier New" w:cs="Courier New" w:eastAsia="Times New Roman" w:hAnsi="Courier New"/>
    </w:rPr>
  </w:style>
  <w:style w:type="character" w:customStyle="1" w:styleId="style4113">
    <w:name w:val="WW8Num1z2"/>
    <w:next w:val="style4113"/>
    <w:rPr>
      <w:rFonts w:ascii="Wingdings" w:cs="Times New Roman" w:eastAsia="Times New Roman" w:hAnsi="Wingdings"/>
    </w:rPr>
  </w:style>
  <w:style w:type="character" w:customStyle="1" w:styleId="style4114">
    <w:name w:val="WW8Num1z3"/>
    <w:next w:val="style4114"/>
    <w:rPr>
      <w:rFonts w:ascii="Symbol" w:cs="Times New Roman" w:eastAsia="Times New Roman" w:hAnsi="Symbol"/>
    </w:rPr>
  </w:style>
  <w:style w:type="character" w:customStyle="1" w:styleId="style4115">
    <w:name w:val="WW-Default Paragraph Font"/>
    <w:next w:val="style4115"/>
    <w:rPr>
      <w:rFonts w:ascii="Times New Roman" w:cs="Times New Roman" w:eastAsia="Times New Roman" w:hAnsi="Times New Roman"/>
    </w:rPr>
  </w:style>
  <w:style w:type="character" w:styleId="style88">
    <w:name w:val="Emphasis"/>
    <w:next w:val="style88"/>
    <w:qFormat/>
    <w:uiPriority w:val="20"/>
    <w:rPr>
      <w:rFonts w:ascii="Times New Roman" w:cs="Times New Roman" w:eastAsia="Times New Roman" w:hAnsi="Times New Roman"/>
      <w:i/>
      <w:iCs/>
    </w:rPr>
  </w:style>
  <w:style w:type="character" w:customStyle="1" w:styleId="style4116">
    <w:name w:val="Balloon Text Char"/>
    <w:next w:val="style4116"/>
    <w:rPr>
      <w:rFonts w:ascii="Tahoma" w:cs="Tahoma" w:eastAsia="Times New Roman" w:hAnsi="Tahoma"/>
      <w:sz w:val="16"/>
      <w:szCs w:val="16"/>
    </w:rPr>
  </w:style>
  <w:style w:type="character" w:customStyle="1" w:styleId="style4117">
    <w:name w:val="WW8Num17z0"/>
    <w:next w:val="style4117"/>
    <w:rPr>
      <w:rFonts w:ascii="Times New Roman" w:cs="Times New Roman" w:eastAsia="Times New Roman" w:hAnsi="Times New Roman"/>
      <w:b/>
    </w:rPr>
  </w:style>
  <w:style w:type="character" w:customStyle="1" w:styleId="style4118">
    <w:name w:val="WW8Num10z0"/>
    <w:next w:val="style4118"/>
    <w:rPr>
      <w:rFonts w:ascii="Times New Roman" w:cs="Times New Roman" w:eastAsia="Times New Roman" w:hAnsi="Times New Roman"/>
      <w:b/>
    </w:rPr>
  </w:style>
  <w:style w:type="character" w:styleId="style85">
    <w:name w:val="Hyperlink"/>
    <w:next w:val="style85"/>
    <w:rPr>
      <w:rFonts w:ascii="Times New Roman" w:cs="Times New Roman" w:eastAsia="Times New Roman" w:hAnsi="Times New Roman"/>
      <w:color w:val="000080"/>
      <w:u w:val="single"/>
    </w:rPr>
  </w:style>
  <w:style w:type="paragraph" w:styleId="style66">
    <w:name w:val="Body Text"/>
    <w:basedOn w:val="style0"/>
    <w:next w:val="style66"/>
    <w:pPr>
      <w:spacing w:before="0" w:after="120"/>
    </w:pPr>
    <w:rPr>
      <w:rFonts w:ascii="Times New Roman" w:cs="Times New Roman" w:eastAsia="Times New Roman" w:hAnsi="Times New Roman"/>
    </w:rPr>
  </w:style>
  <w:style w:type="paragraph" w:customStyle="1" w:styleId="style4119">
    <w:name w:val="Heading"/>
    <w:basedOn w:val="style0"/>
    <w:next w:val="style66"/>
    <w:pPr>
      <w:keepNext/>
      <w:spacing w:before="240" w:after="120"/>
    </w:pPr>
    <w:rPr>
      <w:rFonts w:ascii="Nimbus Sans L" w:cs="DejaVu Sans" w:eastAsia="DejaVu Sans" w:hAnsi="Nimbus Sans L"/>
      <w:sz w:val="28"/>
      <w:szCs w:val="28"/>
    </w:rPr>
  </w:style>
  <w:style w:type="paragraph" w:styleId="style47">
    <w:name w:val="List"/>
    <w:basedOn w:val="style66"/>
    <w:next w:val="style47"/>
    <w:pPr/>
    <w:rPr>
      <w:rFonts w:ascii="Times New Roman" w:cs="Times New Roman" w:eastAsia="Times New Roman" w:hAnsi="Times New Roman"/>
    </w:rPr>
  </w:style>
  <w:style w:type="paragraph" w:styleId="style34">
    <w:name w:val="caption"/>
    <w:basedOn w:val="style0"/>
    <w:next w:val="style34"/>
    <w:qFormat/>
    <w:uiPriority w:val="35"/>
    <w:pPr>
      <w:suppressLineNumbers/>
      <w:spacing w:before="120" w:after="120"/>
    </w:pPr>
    <w:rPr>
      <w:rFonts w:ascii="Times New Roman" w:cs="Times New Roman" w:eastAsia="Times New Roman" w:hAnsi="Times New Roman"/>
      <w:i/>
      <w:iCs/>
      <w:sz w:val="24"/>
      <w:szCs w:val="24"/>
    </w:rPr>
  </w:style>
  <w:style w:type="paragraph" w:customStyle="1" w:styleId="style4120">
    <w:name w:val="Index"/>
    <w:basedOn w:val="style0"/>
    <w:next w:val="style4120"/>
    <w:pPr>
      <w:suppressLineNumbers/>
    </w:pPr>
    <w:rPr>
      <w:rFonts w:ascii="Times New Roman" w:cs="Times New Roman" w:eastAsia="Times New Roman" w:hAnsi="Times New Roman"/>
    </w:rPr>
  </w:style>
  <w:style w:type="paragraph" w:styleId="style153">
    <w:name w:val="Balloon Text"/>
    <w:basedOn w:val="style0"/>
    <w:next w:val="style153"/>
    <w:pPr/>
    <w:rPr>
      <w:rFonts w:ascii="Tahoma" w:cs="Tahoma" w:eastAsia="Times New Roman" w:hAnsi="Tahoma"/>
      <w:sz w:val="16"/>
      <w:szCs w:val="16"/>
    </w:rPr>
  </w:style>
  <w:style w:type="paragraph" w:customStyle="1" w:styleId="style4121">
    <w:name w:val="Table Heading"/>
    <w:basedOn w:val="style4098"/>
    <w:next w:val="style4121"/>
    <w:pPr>
      <w:suppressLineNumbers/>
      <w:jc w:val="center"/>
    </w:pPr>
    <w:rPr>
      <w:rFonts w:ascii="Times New Roman" w:cs="Times New Roman" w:eastAsia="Times New Roman" w:hAnsi="Times New Roman"/>
      <w:b/>
      <w:bCs/>
    </w:rPr>
  </w:style>
  <w:style w:type="table" w:styleId="style154">
    <w:name w:val="Table Grid"/>
    <w:basedOn w:val="style105"/>
    <w:next w:val="style154"/>
    <w:uiPriority w:val="59"/>
    <w:pPr/>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67">
    <w:name w:val="Medium Grid 3"/>
    <w:basedOn w:val="style105"/>
    <w:next w:val="style167"/>
    <w:uiPriority w:val="69"/>
    <w:pPr/>
    <w:rPr>
      <w:rFonts w:ascii="Times New Roman" w:eastAsia="Times New Roman" w:hAnsi="Times New Roman"/>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tblPr/>
      <w:tcPr>
        <w:tcBorders>
          <w:left w:val="single" w:sz="8" w:space="0" w:color="cce8cf"/>
          <w:right w:val="single" w:sz="24" w:space="0" w:color="cce8cf"/>
          <w:insideH w:val="nil"/>
          <w:insideV w:val="nil"/>
        </w:tcBorders>
        <w:shd w:val="clear" w:color="auto" w:fill="000000"/>
      </w:tcPr>
    </w:tblStylePr>
    <w:tblStylePr w:type="lastCol">
      <w:p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rFonts w:ascii="Times New Roman" w:eastAsia="Times New Roman" w:hAnsi="Times New Roman"/>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tblPr/>
      <w:tcPr>
        <w:tcBorders>
          <w:left w:val="single" w:sz="8" w:space="0" w:color="cce8cf"/>
          <w:right w:val="single" w:sz="24" w:space="0" w:color="cce8cf"/>
          <w:insideH w:val="nil"/>
          <w:insideV w:val="nil"/>
        </w:tcBorders>
        <w:shd w:val="clear" w:color="auto" w:fill="4f81bd"/>
      </w:tcPr>
    </w:tblStylePr>
    <w:tblStylePr w:type="lastCol">
      <w:p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rFonts w:ascii="Times New Roman" w:eastAsia="Times New Roman" w:hAnsi="Times New Roman"/>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tblPr/>
      <w:tcPr>
        <w:tcBorders>
          <w:left w:val="single" w:sz="8" w:space="0" w:color="cce8cf"/>
          <w:right w:val="single" w:sz="24" w:space="0" w:color="cce8cf"/>
          <w:insideH w:val="nil"/>
          <w:insideV w:val="nil"/>
        </w:tcBorders>
        <w:shd w:val="clear" w:color="auto" w:fill="c0504d"/>
      </w:tcPr>
    </w:tblStylePr>
    <w:tblStylePr w:type="lastCol">
      <w:p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rFonts w:ascii="Times New Roman" w:eastAsia="Times New Roman" w:hAnsi="Times New Roman"/>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tblPr/>
      <w:tcPr>
        <w:tcBorders>
          <w:left w:val="single" w:sz="8" w:space="0" w:color="cce8cf"/>
          <w:right w:val="single" w:sz="24" w:space="0" w:color="cce8cf"/>
          <w:insideH w:val="nil"/>
          <w:insideV w:val="nil"/>
        </w:tcBorders>
        <w:shd w:val="clear" w:color="auto" w:fill="9bbb59"/>
      </w:tcPr>
    </w:tblStylePr>
    <w:tblStylePr w:type="lastCol">
      <w:p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rFonts w:ascii="Times New Roman" w:eastAsia="Times New Roman" w:hAnsi="Times New Roman"/>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tblPr/>
      <w:tcPr>
        <w:tcBorders>
          <w:left w:val="single" w:sz="8" w:space="0" w:color="cce8cf"/>
          <w:right w:val="single" w:sz="24" w:space="0" w:color="cce8cf"/>
          <w:insideH w:val="nil"/>
          <w:insideV w:val="nil"/>
        </w:tcBorders>
        <w:shd w:val="clear" w:color="auto" w:fill="8064a2"/>
      </w:tcPr>
    </w:tblStylePr>
    <w:tblStylePr w:type="lastCol">
      <w:p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rFonts w:ascii="Times New Roman" w:eastAsia="Times New Roman" w:hAnsi="Times New Roman"/>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tblPr/>
      <w:tcPr>
        <w:tcBorders>
          <w:left w:val="single" w:sz="8" w:space="0" w:color="cce8cf"/>
          <w:right w:val="single" w:sz="24" w:space="0" w:color="cce8cf"/>
          <w:insideH w:val="nil"/>
          <w:insideV w:val="nil"/>
        </w:tcBorders>
        <w:shd w:val="clear" w:color="auto" w:fill="4bacc6"/>
      </w:tcPr>
    </w:tblStylePr>
    <w:tblStylePr w:type="lastCol">
      <w:p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rFonts w:ascii="Times New Roman" w:eastAsia="Times New Roman" w:hAnsi="Times New Roman"/>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tblPr/>
      <w:tcPr>
        <w:tcBorders>
          <w:left w:val="single" w:sz="8" w:space="0" w:color="cce8cf"/>
          <w:right w:val="single" w:sz="24" w:space="0" w:color="cce8cf"/>
          <w:insideH w:val="nil"/>
          <w:insideV w:val="nil"/>
        </w:tcBorders>
        <w:shd w:val="clear" w:color="auto" w:fill="f79646"/>
      </w:tcPr>
    </w:tblStylePr>
    <w:tblStylePr w:type="lastCol">
      <w:p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s>
</file>

<file path=word/_rels/document.xml.rels><?xml version="1.0" encoding="UTF-8"?>
<Relationships xmlns="http://schemas.openxmlformats.org/package/2006/relationships"><Relationship Id="rId2" Type="http://schemas.openxmlformats.org/officeDocument/2006/relationships/image" Target="media/image1.jpeg"/><Relationship Id="rId5" Type="http://schemas.openxmlformats.org/officeDocument/2006/relationships/image" Target="media/image3.png"/><Relationship Id="rId10" Type="http://schemas.openxmlformats.org/officeDocument/2006/relationships/styles" Target="styles.xml"/><Relationship Id="rId8" Type="http://schemas.openxmlformats.org/officeDocument/2006/relationships/footer" Target="footer2.xml"/><Relationship Id="rId12" Type="http://schemas.openxmlformats.org/officeDocument/2006/relationships/settings" Target="settings.xml"/><Relationship Id="rId13" Type="http://schemas.openxmlformats.org/officeDocument/2006/relationships/theme" Target="theme/theme1.xml"/><Relationship Id="rId4" Type="http://schemas.openxmlformats.org/officeDocument/2006/relationships/image" Target="media/image2.jpeg"/><Relationship Id="rId3" Type="http://schemas.openxmlformats.org/officeDocument/2006/relationships/image" Target="media/image2.png"/><Relationship Id="rId9" Type="http://schemas.openxmlformats.org/officeDocument/2006/relationships/image" Target="media/image5.png"/><Relationship Id="rId6" Type="http://schemas.openxmlformats.org/officeDocument/2006/relationships/image" Target="media/image4.png"/><Relationship Id="rId11" Type="http://schemas.openxmlformats.org/officeDocument/2006/relationships/fontTable" Target="fontTable.xml"/><Relationship Id="rId1" Type="http://schemas.openxmlformats.org/officeDocument/2006/relationships/numbering" Target="numbering.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255</TotalTime>
  <Words>2203</Words>
  <Pages>10</Pages>
  <Characters>11657</Characters>
  <Application>WPS Office</Application>
  <DocSecurity>0</DocSecurity>
  <Paragraphs>1220</Paragraphs>
  <ScaleCrop>false</ScaleCrop>
  <LinksUpToDate>false</LinksUpToDate>
  <CharactersWithSpaces>13882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2021-03-17T05:23:00Z</dcterms:created>
  <dc:creator>babloo</dc:creator>
  <lastModifiedBy>A37f</lastModifiedBy>
  <lastPrinted>1970-01-01T00:00:00Z</lastPrinted>
  <dcterms:modified xsi:type="dcterms:W3CDTF">2021-07-02T13:40:01Z</dcterms:modified>
  <revision>18</revision>
  <dc:title>(PROJECT TITLE IN CAPITAL LETTER)</dc:title>
</coreProperties>
</file>

<file path=docProps/custom.xml><?xml version="1.0" encoding="utf-8"?>
<Properties xmlns="http://schemas.openxmlformats.org/officeDocument/2006/custom-properties" xmlns:vt="http://schemas.openxmlformats.org/officeDocument/2006/docPropsVTypes"/>
</file>